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8F22" w14:textId="6B44517F" w:rsidR="006E7ABB" w:rsidRDefault="006E7ABB">
      <w:pPr>
        <w:spacing w:line="200" w:lineRule="exact"/>
      </w:pPr>
    </w:p>
    <w:p w14:paraId="02CF2B52" w14:textId="1139A38A" w:rsidR="00140EF3" w:rsidRDefault="002A3F66" w:rsidP="002A3F66">
      <w:pPr>
        <w:spacing w:before="29"/>
        <w:ind w:right="7198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140EF3">
        <w:rPr>
          <w:sz w:val="24"/>
          <w:szCs w:val="24"/>
        </w:rPr>
        <w:t>Nom</w:t>
      </w:r>
      <w:r w:rsidR="00140EF3">
        <w:rPr>
          <w:spacing w:val="-6"/>
          <w:sz w:val="24"/>
          <w:szCs w:val="24"/>
        </w:rPr>
        <w:t>e</w:t>
      </w:r>
      <w:r w:rsidR="00140EF3">
        <w:rPr>
          <w:sz w:val="24"/>
          <w:szCs w:val="24"/>
        </w:rPr>
        <w:t>r</w:t>
      </w:r>
      <w:r>
        <w:rPr>
          <w:sz w:val="24"/>
          <w:szCs w:val="24"/>
        </w:rPr>
        <w:tab/>
      </w:r>
      <w:r w:rsidR="00140EF3">
        <w:rPr>
          <w:sz w:val="24"/>
          <w:szCs w:val="24"/>
        </w:rPr>
        <w:t xml:space="preserve">:  </w:t>
      </w:r>
      <w:r w:rsidR="00140EF3">
        <w:rPr>
          <w:spacing w:val="46"/>
          <w:sz w:val="24"/>
          <w:szCs w:val="24"/>
        </w:rPr>
        <w:t xml:space="preserve"> </w:t>
      </w:r>
      <w:r w:rsidR="00462D11" w:rsidRPr="00462D11">
        <w:rPr>
          <w:sz w:val="24"/>
          <w:szCs w:val="24"/>
        </w:rPr>
        <w:t>001/BASTP/ARP/VII/2026</w:t>
      </w:r>
    </w:p>
    <w:p w14:paraId="60BDA6AE" w14:textId="5617F601" w:rsidR="00140EF3" w:rsidRDefault="00140EF3" w:rsidP="00140EF3">
      <w:pPr>
        <w:spacing w:line="260" w:lineRule="exact"/>
        <w:ind w:left="100"/>
        <w:rPr>
          <w:sz w:val="24"/>
          <w:szCs w:val="24"/>
        </w:rPr>
      </w:pPr>
      <w:r>
        <w:rPr>
          <w:spacing w:val="-3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</w:t>
      </w:r>
      <w:r>
        <w:rPr>
          <w:spacing w:val="-4"/>
          <w:sz w:val="24"/>
          <w:szCs w:val="24"/>
        </w:rPr>
        <w:t>p</w:t>
      </w:r>
      <w:r>
        <w:rPr>
          <w:sz w:val="24"/>
          <w:szCs w:val="24"/>
        </w:rPr>
        <w:t>i</w:t>
      </w:r>
      <w:r>
        <w:rPr>
          <w:spacing w:val="-3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 w:rsidR="002A3F66">
        <w:rPr>
          <w:sz w:val="24"/>
          <w:szCs w:val="24"/>
        </w:rPr>
        <w:tab/>
      </w:r>
      <w:r>
        <w:rPr>
          <w:sz w:val="24"/>
          <w:szCs w:val="24"/>
        </w:rPr>
        <w:t xml:space="preserve">:  </w:t>
      </w:r>
      <w:r>
        <w:rPr>
          <w:spacing w:val="46"/>
          <w:sz w:val="24"/>
          <w:szCs w:val="24"/>
        </w:rPr>
        <w:t xml:space="preserve"> </w:t>
      </w:r>
      <w:r>
        <w:rPr>
          <w:sz w:val="24"/>
          <w:szCs w:val="24"/>
        </w:rPr>
        <w:t>-</w:t>
      </w:r>
    </w:p>
    <w:p w14:paraId="120A0813" w14:textId="1D31E18A" w:rsidR="00140EF3" w:rsidRPr="009B07C0" w:rsidRDefault="00140EF3" w:rsidP="009B07C0">
      <w:pPr>
        <w:spacing w:before="7"/>
        <w:ind w:left="142" w:hanging="42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 w:rsidR="002A3F66">
        <w:rPr>
          <w:sz w:val="24"/>
          <w:szCs w:val="24"/>
        </w:rPr>
        <w:tab/>
      </w:r>
      <w:r>
        <w:rPr>
          <w:sz w:val="24"/>
          <w:szCs w:val="24"/>
        </w:rPr>
        <w:t xml:space="preserve">:  </w:t>
      </w:r>
      <w:r>
        <w:rPr>
          <w:spacing w:val="4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AS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P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Uji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3"/>
          <w:sz w:val="24"/>
          <w:szCs w:val="24"/>
        </w:rPr>
        <w:t>r</w:t>
      </w:r>
      <w:r>
        <w:rPr>
          <w:sz w:val="24"/>
          <w:szCs w:val="24"/>
        </w:rPr>
        <w:t>t</w:t>
      </w:r>
      <w:r>
        <w:rPr>
          <w:spacing w:val="-4"/>
          <w:sz w:val="24"/>
          <w:szCs w:val="24"/>
        </w:rPr>
        <w:t>i</w:t>
      </w:r>
      <w:r>
        <w:rPr>
          <w:spacing w:val="-3"/>
          <w:sz w:val="24"/>
          <w:szCs w:val="24"/>
        </w:rPr>
        <w:t>f</w:t>
      </w:r>
      <w:r>
        <w:rPr>
          <w:sz w:val="24"/>
          <w:szCs w:val="24"/>
        </w:rPr>
        <w:t>ika</w:t>
      </w:r>
      <w:r>
        <w:rPr>
          <w:spacing w:val="-7"/>
          <w:sz w:val="24"/>
          <w:szCs w:val="24"/>
        </w:rPr>
        <w:t>s</w:t>
      </w:r>
      <w:r>
        <w:rPr>
          <w:sz w:val="24"/>
          <w:szCs w:val="24"/>
        </w:rPr>
        <w:t>i</w:t>
      </w:r>
      <w:r w:rsidR="009B07C0">
        <w:rPr>
          <w:sz w:val="24"/>
          <w:szCs w:val="24"/>
        </w:rPr>
        <w:br/>
      </w:r>
      <w:r w:rsidR="009B07C0">
        <w:rPr>
          <w:spacing w:val="1"/>
          <w:sz w:val="24"/>
          <w:szCs w:val="24"/>
        </w:rPr>
        <w:t xml:space="preserve">                         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K3</w:t>
      </w:r>
    </w:p>
    <w:p w14:paraId="42335075" w14:textId="68BEA845" w:rsidR="002A5678" w:rsidRDefault="002A5678" w:rsidP="002A5678">
      <w:pPr>
        <w:spacing w:line="260" w:lineRule="exact"/>
        <w:rPr>
          <w:sz w:val="24"/>
          <w:szCs w:val="24"/>
        </w:rPr>
      </w:pPr>
    </w:p>
    <w:p w14:paraId="4950C7FB" w14:textId="70BFEF08" w:rsidR="006E7ABB" w:rsidRDefault="006E7ABB">
      <w:pPr>
        <w:spacing w:line="200" w:lineRule="exact"/>
      </w:pPr>
    </w:p>
    <w:p w14:paraId="3B14C8FE" w14:textId="2E435468" w:rsidR="006E7ABB" w:rsidRDefault="006E7ABB">
      <w:pPr>
        <w:spacing w:before="12" w:line="200" w:lineRule="exact"/>
      </w:pPr>
    </w:p>
    <w:p w14:paraId="276F85D3" w14:textId="74901432" w:rsidR="006E7ABB" w:rsidRDefault="00000000">
      <w:pPr>
        <w:ind w:left="1589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BE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T</w:t>
      </w:r>
      <w:r>
        <w:rPr>
          <w:b/>
          <w:sz w:val="28"/>
          <w:szCs w:val="28"/>
        </w:rPr>
        <w:t>A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ACAR</w:t>
      </w:r>
      <w:r>
        <w:rPr>
          <w:b/>
          <w:sz w:val="28"/>
          <w:szCs w:val="28"/>
        </w:rPr>
        <w:t>A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H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TE</w:t>
      </w:r>
      <w:r>
        <w:rPr>
          <w:b/>
          <w:sz w:val="28"/>
          <w:szCs w:val="28"/>
        </w:rPr>
        <w:t>R</w:t>
      </w:r>
      <w:r>
        <w:rPr>
          <w:b/>
          <w:spacing w:val="3"/>
          <w:sz w:val="28"/>
          <w:szCs w:val="28"/>
        </w:rPr>
        <w:t>I</w:t>
      </w:r>
      <w:r>
        <w:rPr>
          <w:b/>
          <w:spacing w:val="1"/>
          <w:sz w:val="28"/>
          <w:szCs w:val="28"/>
        </w:rPr>
        <w:t>M</w:t>
      </w:r>
      <w:r>
        <w:rPr>
          <w:b/>
          <w:sz w:val="28"/>
          <w:szCs w:val="28"/>
        </w:rPr>
        <w:t>A</w:t>
      </w:r>
      <w:r>
        <w:rPr>
          <w:b/>
          <w:spacing w:val="-16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P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K</w:t>
      </w:r>
      <w:r>
        <w:rPr>
          <w:b/>
          <w:spacing w:val="1"/>
          <w:sz w:val="28"/>
          <w:szCs w:val="28"/>
        </w:rPr>
        <w:t>E</w:t>
      </w:r>
      <w:r>
        <w:rPr>
          <w:b/>
          <w:sz w:val="28"/>
          <w:szCs w:val="28"/>
        </w:rPr>
        <w:t>RJ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AN</w:t>
      </w:r>
      <w:r>
        <w:rPr>
          <w:b/>
          <w:spacing w:val="-17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(</w:t>
      </w:r>
      <w:r>
        <w:rPr>
          <w:b/>
          <w:spacing w:val="1"/>
          <w:sz w:val="28"/>
          <w:szCs w:val="28"/>
        </w:rPr>
        <w:t>B</w:t>
      </w:r>
      <w:r>
        <w:rPr>
          <w:b/>
          <w:sz w:val="28"/>
          <w:szCs w:val="28"/>
        </w:rPr>
        <w:t>AS</w:t>
      </w:r>
      <w:r>
        <w:rPr>
          <w:b/>
          <w:spacing w:val="1"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>P</w:t>
      </w:r>
      <w:r>
        <w:rPr>
          <w:b/>
          <w:sz w:val="28"/>
          <w:szCs w:val="28"/>
        </w:rPr>
        <w:t>)</w:t>
      </w:r>
    </w:p>
    <w:p w14:paraId="7C6DC96A" w14:textId="7333FE2B" w:rsidR="006E7ABB" w:rsidRDefault="00000000">
      <w:pPr>
        <w:spacing w:line="260" w:lineRule="exact"/>
        <w:ind w:left="417"/>
        <w:rPr>
          <w:sz w:val="24"/>
          <w:szCs w:val="24"/>
        </w:rPr>
      </w:pP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tand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diba</w:t>
      </w:r>
      <w:r>
        <w:rPr>
          <w:spacing w:val="-1"/>
          <w:sz w:val="24"/>
          <w:szCs w:val="24"/>
        </w:rPr>
        <w:t>wa</w:t>
      </w:r>
      <w:r>
        <w:rPr>
          <w:sz w:val="24"/>
          <w:szCs w:val="24"/>
        </w:rPr>
        <w:t>h</w:t>
      </w:r>
      <w:r>
        <w:rPr>
          <w:spacing w:val="3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pacing w:val="-5"/>
          <w:sz w:val="24"/>
          <w:szCs w:val="24"/>
        </w:rPr>
        <w:t>n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:</w:t>
      </w:r>
    </w:p>
    <w:p w14:paraId="1AD4D894" w14:textId="02737291" w:rsidR="006E7ABB" w:rsidRDefault="00000000">
      <w:pPr>
        <w:spacing w:before="55"/>
        <w:ind w:left="417"/>
        <w:rPr>
          <w:sz w:val="24"/>
          <w:szCs w:val="24"/>
        </w:rPr>
      </w:pPr>
      <w:r>
        <w:rPr>
          <w:spacing w:val="-5"/>
          <w:sz w:val="24"/>
          <w:szCs w:val="24"/>
        </w:rPr>
        <w:t>N</w:t>
      </w:r>
      <w:r>
        <w:rPr>
          <w:spacing w:val="-6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 xml:space="preserve">a         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3"/>
          <w:sz w:val="24"/>
          <w:szCs w:val="24"/>
        </w:rPr>
        <w:t xml:space="preserve"> </w:t>
      </w:r>
      <w:r w:rsidR="002A5678" w:rsidRPr="00C32203">
        <w:rPr>
          <w:color w:val="000000"/>
          <w:sz w:val="24"/>
          <w:szCs w:val="24"/>
          <w:lang w:eastAsia="id-ID"/>
        </w:rPr>
        <w:t>Asep Akmal Zazuli</w:t>
      </w:r>
    </w:p>
    <w:p w14:paraId="72855CFC" w14:textId="254A9691" w:rsidR="006E7ABB" w:rsidRDefault="00000000">
      <w:pPr>
        <w:spacing w:before="55"/>
        <w:ind w:left="417"/>
        <w:rPr>
          <w:sz w:val="24"/>
          <w:szCs w:val="24"/>
        </w:rPr>
      </w:pP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   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3"/>
          <w:sz w:val="24"/>
          <w:szCs w:val="24"/>
        </w:rPr>
        <w:t xml:space="preserve"> </w:t>
      </w:r>
      <w:r w:rsidR="002A5678" w:rsidRPr="00C32203">
        <w:rPr>
          <w:color w:val="000000"/>
          <w:sz w:val="24"/>
          <w:szCs w:val="24"/>
          <w:lang w:eastAsia="id-ID"/>
        </w:rPr>
        <w:t>HCD</w:t>
      </w:r>
    </w:p>
    <w:p w14:paraId="014D2ABC" w14:textId="7A82FD15" w:rsidR="006E7ABB" w:rsidRDefault="00000000">
      <w:pPr>
        <w:spacing w:before="56"/>
        <w:ind w:left="417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 xml:space="preserve">n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3"/>
          <w:sz w:val="24"/>
          <w:szCs w:val="24"/>
        </w:rPr>
        <w:t xml:space="preserve"> </w:t>
      </w:r>
      <w:r w:rsidR="002A5678" w:rsidRPr="00C32203">
        <w:rPr>
          <w:sz w:val="24"/>
          <w:szCs w:val="24"/>
        </w:rPr>
        <w:t>PT Combiphar Donga Indonesia</w:t>
      </w:r>
    </w:p>
    <w:p w14:paraId="086D1317" w14:textId="44CC83A7" w:rsidR="006E7ABB" w:rsidRDefault="00000000">
      <w:pPr>
        <w:spacing w:before="55" w:line="292" w:lineRule="auto"/>
        <w:ind w:left="2261" w:right="224" w:hanging="1844"/>
        <w:rPr>
          <w:sz w:val="24"/>
          <w:szCs w:val="24"/>
        </w:rPr>
      </w:pPr>
      <w:r>
        <w:rPr>
          <w:sz w:val="24"/>
          <w:szCs w:val="24"/>
        </w:rPr>
        <w:t>Al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 xml:space="preserve">mat       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3"/>
          <w:sz w:val="24"/>
          <w:szCs w:val="24"/>
        </w:rPr>
        <w:t xml:space="preserve"> </w:t>
      </w:r>
      <w:r w:rsidR="002A5678" w:rsidRPr="007C6D13">
        <w:rPr>
          <w:spacing w:val="-2"/>
          <w:sz w:val="24"/>
          <w:szCs w:val="24"/>
        </w:rPr>
        <w:t>Jl. Bumi Mas Kencana III No.21 Antapani Wetan, Kecamatan Antapani, Kota Bandung, Jawa Barat 40291</w:t>
      </w:r>
    </w:p>
    <w:p w14:paraId="5B8213F3" w14:textId="77777777" w:rsidR="006E7ABB" w:rsidRDefault="00000000">
      <w:pPr>
        <w:spacing w:line="260" w:lineRule="exact"/>
        <w:ind w:left="417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-2"/>
          <w:sz w:val="24"/>
          <w:szCs w:val="24"/>
        </w:rPr>
        <w:t xml:space="preserve"> 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P</w:t>
      </w:r>
      <w:r>
        <w:rPr>
          <w:spacing w:val="2"/>
          <w:sz w:val="24"/>
          <w:szCs w:val="24"/>
        </w:rPr>
        <w:t>E</w:t>
      </w:r>
      <w:r>
        <w:rPr>
          <w:spacing w:val="-2"/>
          <w:sz w:val="24"/>
          <w:szCs w:val="24"/>
        </w:rPr>
        <w:t>R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>M</w:t>
      </w:r>
      <w:r>
        <w:rPr>
          <w:sz w:val="24"/>
          <w:szCs w:val="24"/>
        </w:rPr>
        <w:t>A</w:t>
      </w:r>
      <w:r>
        <w:rPr>
          <w:spacing w:val="-7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men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)</w:t>
      </w:r>
    </w:p>
    <w:p w14:paraId="28443845" w14:textId="387B8C14" w:rsidR="006E7ABB" w:rsidRDefault="00000000">
      <w:pPr>
        <w:spacing w:before="55"/>
        <w:ind w:left="417"/>
        <w:rPr>
          <w:sz w:val="24"/>
          <w:szCs w:val="24"/>
        </w:rPr>
      </w:pPr>
      <w:r>
        <w:rPr>
          <w:spacing w:val="-5"/>
          <w:sz w:val="24"/>
          <w:szCs w:val="24"/>
        </w:rPr>
        <w:t>N</w:t>
      </w:r>
      <w:r>
        <w:rPr>
          <w:spacing w:val="-6"/>
          <w:sz w:val="24"/>
          <w:szCs w:val="24"/>
        </w:rPr>
        <w:t>a</w:t>
      </w:r>
      <w:r>
        <w:rPr>
          <w:spacing w:val="-4"/>
          <w:sz w:val="24"/>
          <w:szCs w:val="24"/>
        </w:rPr>
        <w:t>m</w:t>
      </w:r>
      <w:r>
        <w:rPr>
          <w:sz w:val="24"/>
          <w:szCs w:val="24"/>
        </w:rPr>
        <w:t xml:space="preserve">a         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36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3"/>
          <w:sz w:val="24"/>
          <w:szCs w:val="24"/>
        </w:rPr>
        <w:t xml:space="preserve"> </w:t>
      </w:r>
      <w:r w:rsidR="00C8244C" w:rsidRPr="00C32203">
        <w:rPr>
          <w:color w:val="000000"/>
          <w:sz w:val="24"/>
          <w:szCs w:val="24"/>
          <w:lang w:eastAsia="id-ID"/>
        </w:rPr>
        <w:t>Muhamad Tahyan</w:t>
      </w:r>
    </w:p>
    <w:p w14:paraId="5C2F68E9" w14:textId="1890B925" w:rsidR="006E7ABB" w:rsidRDefault="00000000">
      <w:pPr>
        <w:spacing w:before="50"/>
        <w:ind w:left="417"/>
        <w:rPr>
          <w:sz w:val="24"/>
          <w:szCs w:val="24"/>
        </w:rPr>
      </w:pP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-4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      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3"/>
          <w:sz w:val="24"/>
          <w:szCs w:val="24"/>
        </w:rPr>
        <w:t xml:space="preserve"> </w:t>
      </w:r>
      <w:r w:rsidR="00C8244C" w:rsidRPr="00C32203">
        <w:rPr>
          <w:color w:val="000000"/>
          <w:sz w:val="24"/>
          <w:szCs w:val="24"/>
          <w:lang w:eastAsia="id-ID"/>
        </w:rPr>
        <w:t>Direktur</w:t>
      </w:r>
    </w:p>
    <w:p w14:paraId="21D8952D" w14:textId="7A05F125" w:rsidR="006E7ABB" w:rsidRDefault="00000000">
      <w:pPr>
        <w:spacing w:before="55"/>
        <w:ind w:left="417"/>
        <w:rPr>
          <w:sz w:val="24"/>
          <w:szCs w:val="24"/>
        </w:rPr>
      </w:pPr>
      <w:r>
        <w:rPr>
          <w:spacing w:val="1"/>
          <w:sz w:val="24"/>
          <w:szCs w:val="24"/>
        </w:rPr>
        <w:t>P</w:t>
      </w:r>
      <w:r>
        <w:rPr>
          <w:spacing w:val="-6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u</w:t>
      </w:r>
      <w:r>
        <w:rPr>
          <w:spacing w:val="-2"/>
          <w:sz w:val="24"/>
          <w:szCs w:val="24"/>
        </w:rPr>
        <w:t>s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 xml:space="preserve">n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59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z w:val="24"/>
          <w:szCs w:val="24"/>
        </w:rPr>
        <w:t>T Ak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P</w:t>
      </w:r>
      <w:r>
        <w:rPr>
          <w:spacing w:val="-6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d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na</w:t>
      </w:r>
    </w:p>
    <w:p w14:paraId="0CDFB3B8" w14:textId="77777777" w:rsidR="006E7ABB" w:rsidRDefault="00000000">
      <w:pPr>
        <w:spacing w:before="60"/>
        <w:ind w:left="417"/>
        <w:rPr>
          <w:sz w:val="24"/>
          <w:szCs w:val="24"/>
        </w:rPr>
      </w:pPr>
      <w:r>
        <w:rPr>
          <w:sz w:val="24"/>
          <w:szCs w:val="24"/>
        </w:rPr>
        <w:t>Al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 xml:space="preserve">mat               </w:t>
      </w:r>
      <w:proofErr w:type="gramStart"/>
      <w:r>
        <w:rPr>
          <w:sz w:val="24"/>
          <w:szCs w:val="24"/>
        </w:rPr>
        <w:t xml:space="preserve"> </w:t>
      </w:r>
      <w:r>
        <w:rPr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:</w:t>
      </w:r>
      <w:proofErr w:type="gramEnd"/>
      <w:r>
        <w:rPr>
          <w:spacing w:val="-2"/>
          <w:sz w:val="24"/>
          <w:szCs w:val="24"/>
        </w:rPr>
        <w:t xml:space="preserve"> J</w:t>
      </w:r>
      <w:r>
        <w:rPr>
          <w:sz w:val="24"/>
          <w:szCs w:val="24"/>
        </w:rPr>
        <w:t xml:space="preserve">l. </w:t>
      </w:r>
      <w:r>
        <w:rPr>
          <w:spacing w:val="-2"/>
          <w:sz w:val="24"/>
          <w:szCs w:val="24"/>
        </w:rPr>
        <w:t>B</w:t>
      </w:r>
      <w:r>
        <w:rPr>
          <w:sz w:val="24"/>
          <w:szCs w:val="24"/>
        </w:rPr>
        <w:t>umi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</w:t>
      </w:r>
      <w:r>
        <w:rPr>
          <w:spacing w:val="-1"/>
          <w:sz w:val="24"/>
          <w:szCs w:val="24"/>
        </w:rPr>
        <w:t>ca</w:t>
      </w:r>
      <w:r>
        <w:rPr>
          <w:sz w:val="24"/>
          <w:szCs w:val="24"/>
        </w:rPr>
        <w:t>na</w:t>
      </w:r>
      <w:r>
        <w:rPr>
          <w:spacing w:val="-3"/>
          <w:sz w:val="24"/>
          <w:szCs w:val="24"/>
        </w:rPr>
        <w:t xml:space="preserve"> </w:t>
      </w:r>
      <w:r>
        <w:rPr>
          <w:spacing w:val="2"/>
          <w:sz w:val="24"/>
          <w:szCs w:val="24"/>
        </w:rPr>
        <w:t>II</w:t>
      </w:r>
      <w:r>
        <w:rPr>
          <w:sz w:val="24"/>
          <w:szCs w:val="24"/>
        </w:rPr>
        <w:t>I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No</w:t>
      </w:r>
      <w:r>
        <w:rPr>
          <w:spacing w:val="2"/>
          <w:sz w:val="24"/>
          <w:szCs w:val="24"/>
        </w:rPr>
        <w:t>.</w:t>
      </w:r>
      <w:r>
        <w:rPr>
          <w:sz w:val="24"/>
          <w:szCs w:val="24"/>
        </w:rPr>
        <w:t>21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Ant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-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We</w:t>
      </w:r>
      <w:r>
        <w:rPr>
          <w:sz w:val="24"/>
          <w:szCs w:val="24"/>
        </w:rPr>
        <w:t>tan, K</w:t>
      </w:r>
      <w:r>
        <w:rPr>
          <w:spacing w:val="-1"/>
          <w:sz w:val="24"/>
          <w:szCs w:val="24"/>
        </w:rPr>
        <w:t>eca</w:t>
      </w:r>
      <w:r>
        <w:rPr>
          <w:sz w:val="24"/>
          <w:szCs w:val="24"/>
        </w:rPr>
        <w:t>mat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ni,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Kota</w:t>
      </w:r>
    </w:p>
    <w:p w14:paraId="7CFE618C" w14:textId="77777777" w:rsidR="006E7ABB" w:rsidRDefault="00000000">
      <w:pPr>
        <w:spacing w:before="55"/>
        <w:ind w:left="2223" w:right="5587"/>
        <w:jc w:val="center"/>
        <w:rPr>
          <w:sz w:val="24"/>
          <w:szCs w:val="24"/>
        </w:rPr>
      </w:pP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ndung,</w:t>
      </w:r>
      <w:r>
        <w:rPr>
          <w:spacing w:val="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J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wa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40291</w:t>
      </w:r>
    </w:p>
    <w:p w14:paraId="45F1318B" w14:textId="77777777" w:rsidR="006E7ABB" w:rsidRDefault="00000000">
      <w:pPr>
        <w:spacing w:before="50"/>
        <w:ind w:left="417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lam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d</w:t>
      </w:r>
      <w:r>
        <w:rPr>
          <w:sz w:val="24"/>
          <w:szCs w:val="24"/>
        </w:rPr>
        <w:t>i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3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PI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1"/>
          <w:sz w:val="24"/>
          <w:szCs w:val="24"/>
        </w:rPr>
        <w:t>E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U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(</w:t>
      </w:r>
      <w:r>
        <w:rPr>
          <w:sz w:val="24"/>
          <w:szCs w:val="24"/>
        </w:rPr>
        <w:t>y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5"/>
          <w:sz w:val="24"/>
          <w:szCs w:val="24"/>
        </w:rPr>
        <w:t>e</w:t>
      </w:r>
      <w:r>
        <w:rPr>
          <w:sz w:val="24"/>
          <w:szCs w:val="24"/>
        </w:rPr>
        <w:t>ny</w:t>
      </w:r>
      <w:r>
        <w:rPr>
          <w:spacing w:val="-6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6"/>
          <w:sz w:val="24"/>
          <w:szCs w:val="24"/>
        </w:rPr>
        <w:t>a</w:t>
      </w:r>
      <w:r>
        <w:rPr>
          <w:sz w:val="24"/>
          <w:szCs w:val="24"/>
        </w:rPr>
        <w:t>hk</w:t>
      </w:r>
      <w:r>
        <w:rPr>
          <w:spacing w:val="-6"/>
          <w:sz w:val="24"/>
          <w:szCs w:val="24"/>
        </w:rPr>
        <w:t>a</w:t>
      </w:r>
      <w:r>
        <w:rPr>
          <w:spacing w:val="-5"/>
          <w:sz w:val="24"/>
          <w:szCs w:val="24"/>
        </w:rPr>
        <w:t>n</w:t>
      </w:r>
      <w:r>
        <w:rPr>
          <w:sz w:val="24"/>
          <w:szCs w:val="24"/>
        </w:rPr>
        <w:t>)</w:t>
      </w:r>
    </w:p>
    <w:p w14:paraId="51067ABC" w14:textId="77777777" w:rsidR="006E7ABB" w:rsidRDefault="006E7ABB">
      <w:pPr>
        <w:spacing w:line="200" w:lineRule="exact"/>
      </w:pPr>
    </w:p>
    <w:p w14:paraId="009F64F4" w14:textId="77777777" w:rsidR="006E7ABB" w:rsidRDefault="006E7ABB">
      <w:pPr>
        <w:spacing w:before="13" w:line="260" w:lineRule="exact"/>
        <w:rPr>
          <w:sz w:val="26"/>
          <w:szCs w:val="26"/>
        </w:rPr>
      </w:pPr>
    </w:p>
    <w:p w14:paraId="4DEC0250" w14:textId="2F2361EC" w:rsidR="0046202E" w:rsidRPr="00E9339D" w:rsidRDefault="00000000" w:rsidP="00E9339D">
      <w:pPr>
        <w:spacing w:line="289" w:lineRule="auto"/>
        <w:ind w:left="556" w:right="59" w:firstLine="711"/>
        <w:jc w:val="both"/>
        <w:rPr>
          <w:sz w:val="24"/>
          <w:szCs w:val="24"/>
        </w:rPr>
      </w:pP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ini</w:t>
      </w:r>
      <w:r>
        <w:rPr>
          <w:spacing w:val="7"/>
          <w:sz w:val="24"/>
          <w:szCs w:val="24"/>
        </w:rPr>
        <w:t xml:space="preserve"> 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dua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lah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pihak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meng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aca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6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n.</w:t>
      </w:r>
      <w:r>
        <w:rPr>
          <w:spacing w:val="13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P</w:t>
      </w:r>
      <w:r>
        <w:rPr>
          <w:b/>
          <w:spacing w:val="-4"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ak</w:t>
      </w:r>
      <w:r>
        <w:rPr>
          <w:b/>
          <w:spacing w:val="11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P</w:t>
      </w:r>
      <w:r>
        <w:rPr>
          <w:b/>
          <w:spacing w:val="-1"/>
          <w:sz w:val="24"/>
          <w:szCs w:val="24"/>
        </w:rPr>
        <w:t>er</w:t>
      </w:r>
      <w:r>
        <w:rPr>
          <w:b/>
          <w:spacing w:val="1"/>
          <w:sz w:val="24"/>
          <w:szCs w:val="24"/>
        </w:rPr>
        <w:t>t</w:t>
      </w:r>
      <w:r>
        <w:rPr>
          <w:b/>
          <w:spacing w:val="-5"/>
          <w:sz w:val="24"/>
          <w:szCs w:val="24"/>
        </w:rPr>
        <w:t>a</w:t>
      </w:r>
      <w:r>
        <w:rPr>
          <w:b/>
          <w:spacing w:val="1"/>
          <w:sz w:val="24"/>
          <w:szCs w:val="24"/>
        </w:rPr>
        <w:t>m</w:t>
      </w:r>
      <w:r>
        <w:rPr>
          <w:b/>
          <w:sz w:val="24"/>
          <w:szCs w:val="24"/>
        </w:rPr>
        <w:t>a</w:t>
      </w:r>
      <w:r>
        <w:rPr>
          <w:b/>
          <w:spacing w:val="13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 mem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a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3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kuk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oleh</w:t>
      </w:r>
      <w:r>
        <w:rPr>
          <w:spacing w:val="2"/>
          <w:sz w:val="24"/>
          <w:szCs w:val="24"/>
        </w:rPr>
        <w:t xml:space="preserve"> </w:t>
      </w:r>
      <w:r>
        <w:rPr>
          <w:b/>
          <w:spacing w:val="2"/>
          <w:sz w:val="24"/>
          <w:szCs w:val="24"/>
        </w:rPr>
        <w:t>P</w:t>
      </w:r>
      <w:r>
        <w:rPr>
          <w:b/>
          <w:sz w:val="24"/>
          <w:szCs w:val="24"/>
        </w:rPr>
        <w:t>i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ak</w:t>
      </w:r>
      <w:r>
        <w:rPr>
          <w:b/>
          <w:spacing w:val="6"/>
          <w:sz w:val="24"/>
          <w:szCs w:val="24"/>
        </w:rPr>
        <w:t xml:space="preserve"> </w:t>
      </w:r>
      <w:r>
        <w:rPr>
          <w:b/>
          <w:sz w:val="24"/>
          <w:szCs w:val="24"/>
        </w:rPr>
        <w:t>Ked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2"/>
          <w:sz w:val="24"/>
          <w:szCs w:val="24"/>
        </w:rPr>
        <w:t>a</w:t>
      </w:r>
      <w:r>
        <w:rPr>
          <w:sz w:val="24"/>
          <w:szCs w:val="24"/>
        </w:rPr>
        <w:t>,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il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ma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di lap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meny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hwa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 te</w:t>
      </w:r>
      <w:r>
        <w:rPr>
          <w:spacing w:val="1"/>
          <w:sz w:val="24"/>
          <w:szCs w:val="24"/>
        </w:rPr>
        <w:t>r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but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tel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h</w:t>
      </w:r>
      <w:r>
        <w:rPr>
          <w:spacing w:val="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le</w:t>
      </w:r>
      <w:r>
        <w:rPr>
          <w:spacing w:val="-3"/>
          <w:sz w:val="24"/>
          <w:szCs w:val="24"/>
        </w:rPr>
        <w:t>s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100%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5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S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ope</w:t>
      </w:r>
      <w:r>
        <w:rPr>
          <w:spacing w:val="4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o</w:t>
      </w:r>
      <w:r>
        <w:rPr>
          <w:sz w:val="24"/>
          <w:szCs w:val="24"/>
        </w:rPr>
        <w:t>f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wo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k</w:t>
      </w:r>
      <w:r w:rsidR="00C53930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ng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proofErr w:type="gramEnd"/>
      <w:r>
        <w:rPr>
          <w:sz w:val="24"/>
          <w:szCs w:val="24"/>
        </w:rPr>
        <w:t>,</w:t>
      </w:r>
      <w:r w:rsidR="00C53930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4"/>
          <w:sz w:val="24"/>
          <w:szCs w:val="24"/>
        </w:rPr>
        <w:t xml:space="preserve"> </w:t>
      </w:r>
      <w:r>
        <w:rPr>
          <w:sz w:val="24"/>
          <w:szCs w:val="24"/>
        </w:rPr>
        <w:t>l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ngkup</w:t>
      </w:r>
      <w:proofErr w:type="gramEnd"/>
      <w:r>
        <w:rPr>
          <w:sz w:val="24"/>
          <w:szCs w:val="24"/>
        </w:rPr>
        <w:t xml:space="preserve"> </w:t>
      </w:r>
      <w:r>
        <w:rPr>
          <w:spacing w:val="14"/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 xml:space="preserve">n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m</w:t>
      </w:r>
      <w:r>
        <w:rPr>
          <w:spacing w:val="-5"/>
          <w:sz w:val="24"/>
          <w:szCs w:val="24"/>
        </w:rPr>
        <w:t>e</w:t>
      </w:r>
      <w:r>
        <w:rPr>
          <w:sz w:val="24"/>
          <w:szCs w:val="24"/>
        </w:rPr>
        <w:t>ng</w:t>
      </w:r>
      <w:r>
        <w:rPr>
          <w:spacing w:val="-1"/>
          <w:sz w:val="24"/>
          <w:szCs w:val="24"/>
        </w:rPr>
        <w:t>ac</w:t>
      </w:r>
      <w:r>
        <w:rPr>
          <w:sz w:val="24"/>
          <w:szCs w:val="24"/>
        </w:rPr>
        <w:t>u</w:t>
      </w:r>
      <w:proofErr w:type="gramEnd"/>
      <w:r>
        <w:rPr>
          <w:sz w:val="24"/>
          <w:szCs w:val="24"/>
        </w:rPr>
        <w:t xml:space="preserve"> </w:t>
      </w:r>
      <w:r>
        <w:rPr>
          <w:spacing w:val="19"/>
          <w:sz w:val="24"/>
          <w:szCs w:val="24"/>
        </w:rPr>
        <w:t xml:space="preserve"> </w:t>
      </w:r>
      <w:r>
        <w:rPr>
          <w:sz w:val="24"/>
          <w:szCs w:val="24"/>
        </w:rPr>
        <w:t>te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h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proofErr w:type="gramStart"/>
      <w:r>
        <w:rPr>
          <w:sz w:val="24"/>
          <w:szCs w:val="24"/>
        </w:rPr>
        <w:t xml:space="preserve">/ </w:t>
      </w:r>
      <w:r>
        <w:rPr>
          <w:spacing w:val="1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pacing w:val="-2"/>
          <w:sz w:val="24"/>
          <w:szCs w:val="24"/>
        </w:rPr>
        <w:t>s</w:t>
      </w:r>
      <w:r>
        <w:rPr>
          <w:sz w:val="24"/>
          <w:szCs w:val="24"/>
        </w:rPr>
        <w:t>u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proofErr w:type="gramEnd"/>
      <w:r>
        <w:rPr>
          <w:sz w:val="24"/>
          <w:szCs w:val="24"/>
        </w:rPr>
        <w:t xml:space="preserve"> </w:t>
      </w:r>
      <w:r>
        <w:rPr>
          <w:spacing w:val="25"/>
          <w:sz w:val="24"/>
          <w:szCs w:val="24"/>
        </w:rPr>
        <w:t xml:space="preserve"> </w:t>
      </w:r>
      <w:proofErr w:type="gramStart"/>
      <w:r>
        <w:rPr>
          <w:b/>
          <w:spacing w:val="2"/>
          <w:sz w:val="24"/>
          <w:szCs w:val="24"/>
        </w:rPr>
        <w:t>P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rc</w:t>
      </w:r>
      <w:r>
        <w:rPr>
          <w:b/>
          <w:spacing w:val="1"/>
          <w:sz w:val="24"/>
          <w:szCs w:val="24"/>
        </w:rPr>
        <w:t>h</w:t>
      </w:r>
      <w:r>
        <w:rPr>
          <w:b/>
          <w:sz w:val="24"/>
          <w:szCs w:val="24"/>
        </w:rPr>
        <w:t>a</w:t>
      </w:r>
      <w:r>
        <w:rPr>
          <w:b/>
          <w:spacing w:val="-2"/>
          <w:sz w:val="24"/>
          <w:szCs w:val="24"/>
        </w:rPr>
        <w:t>s</w:t>
      </w:r>
      <w:r>
        <w:rPr>
          <w:b/>
          <w:sz w:val="24"/>
          <w:szCs w:val="24"/>
        </w:rPr>
        <w:t xml:space="preserve">e </w:t>
      </w:r>
      <w:r>
        <w:rPr>
          <w:b/>
          <w:spacing w:val="23"/>
          <w:sz w:val="24"/>
          <w:szCs w:val="24"/>
        </w:rPr>
        <w:t xml:space="preserve"> </w:t>
      </w:r>
      <w:r>
        <w:rPr>
          <w:b/>
          <w:sz w:val="24"/>
          <w:szCs w:val="24"/>
        </w:rPr>
        <w:t>Or</w:t>
      </w:r>
      <w:r>
        <w:rPr>
          <w:b/>
          <w:spacing w:val="2"/>
          <w:sz w:val="24"/>
          <w:szCs w:val="24"/>
        </w:rPr>
        <w:t>d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r</w:t>
      </w:r>
      <w:proofErr w:type="gramEnd"/>
      <w:r>
        <w:rPr>
          <w:b/>
          <w:sz w:val="24"/>
          <w:szCs w:val="24"/>
        </w:rPr>
        <w:t xml:space="preserve"> </w:t>
      </w:r>
      <w:r>
        <w:rPr>
          <w:b/>
          <w:spacing w:val="23"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 xml:space="preserve">No </w:t>
      </w:r>
      <w:r>
        <w:rPr>
          <w:b/>
          <w:spacing w:val="18"/>
          <w:sz w:val="24"/>
          <w:szCs w:val="24"/>
        </w:rPr>
        <w:t xml:space="preserve"> 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proofErr w:type="gramEnd"/>
      <w:r w:rsidR="00E9339D">
        <w:rPr>
          <w:sz w:val="24"/>
          <w:szCs w:val="24"/>
        </w:rPr>
        <w:br/>
      </w:r>
      <w:r w:rsidR="00E9339D" w:rsidRPr="00594B57">
        <w:rPr>
          <w:b/>
          <w:bCs/>
          <w:sz w:val="24"/>
          <w:szCs w:val="28"/>
        </w:rPr>
        <w:t>4900001295</w:t>
      </w:r>
      <w:r w:rsidR="00E9339D">
        <w:rPr>
          <w:b/>
          <w:bCs/>
          <w:sz w:val="24"/>
          <w:szCs w:val="28"/>
        </w:rPr>
        <w:t xml:space="preserve"> </w:t>
      </w:r>
      <w:r>
        <w:rPr>
          <w:sz w:val="24"/>
          <w:szCs w:val="24"/>
        </w:rPr>
        <w:t>tangg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</w:t>
      </w:r>
      <w:r>
        <w:rPr>
          <w:spacing w:val="3"/>
          <w:sz w:val="24"/>
          <w:szCs w:val="24"/>
        </w:rPr>
        <w:t xml:space="preserve"> </w:t>
      </w:r>
      <w:r w:rsidR="00E9339D" w:rsidRPr="00594B57">
        <w:rPr>
          <w:b/>
          <w:bCs/>
          <w:sz w:val="24"/>
          <w:szCs w:val="28"/>
        </w:rPr>
        <w:t>01 Agustus 2024</w:t>
      </w:r>
      <w:r>
        <w:rPr>
          <w:b/>
          <w:sz w:val="24"/>
          <w:szCs w:val="24"/>
        </w:rPr>
        <w:t>:</w:t>
      </w:r>
    </w:p>
    <w:p w14:paraId="05152A3F" w14:textId="77777777" w:rsidR="002A5678" w:rsidRDefault="002A5678" w:rsidP="002A5678">
      <w:pPr>
        <w:ind w:right="6601"/>
        <w:rPr>
          <w:sz w:val="24"/>
          <w:szCs w:val="24"/>
        </w:rPr>
      </w:pPr>
    </w:p>
    <w:p w14:paraId="52F7EA7F" w14:textId="2B963A73" w:rsidR="006E7ABB" w:rsidRDefault="006E7ABB">
      <w:pPr>
        <w:spacing w:before="4" w:line="160" w:lineRule="exact"/>
        <w:rPr>
          <w:sz w:val="16"/>
          <w:szCs w:val="16"/>
        </w:rPr>
      </w:pPr>
    </w:p>
    <w:tbl>
      <w:tblPr>
        <w:tblStyle w:val="TableGrid"/>
        <w:tblW w:w="0" w:type="auto"/>
        <w:tblInd w:w="802" w:type="dxa"/>
        <w:tblLayout w:type="fixed"/>
        <w:tblLook w:val="04A0" w:firstRow="1" w:lastRow="0" w:firstColumn="1" w:lastColumn="0" w:noHBand="0" w:noVBand="1"/>
      </w:tblPr>
      <w:tblGrid>
        <w:gridCol w:w="1163"/>
        <w:gridCol w:w="6384"/>
        <w:gridCol w:w="1984"/>
      </w:tblGrid>
      <w:tr w:rsidR="00F8019C" w14:paraId="61A45938" w14:textId="77777777" w:rsidTr="00273E77">
        <w:tc>
          <w:tcPr>
            <w:tcW w:w="1163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50DEEFF7" w14:textId="319380A0" w:rsidR="00F8019C" w:rsidRPr="00F8019C" w:rsidRDefault="00F8019C" w:rsidP="00F8019C">
            <w:pPr>
              <w:jc w:val="center"/>
              <w:rPr>
                <w:b/>
                <w:bCs/>
              </w:rPr>
            </w:pPr>
            <w:r w:rsidRPr="00F8019C">
              <w:rPr>
                <w:b/>
                <w:bCs/>
              </w:rPr>
              <w:t>NO</w:t>
            </w:r>
          </w:p>
        </w:tc>
        <w:tc>
          <w:tcPr>
            <w:tcW w:w="6384" w:type="dxa"/>
            <w:tcBorders>
              <w:top w:val="single" w:sz="12" w:space="0" w:color="auto"/>
            </w:tcBorders>
            <w:vAlign w:val="center"/>
          </w:tcPr>
          <w:p w14:paraId="5D4EDA28" w14:textId="6BEA13B2" w:rsidR="00F8019C" w:rsidRPr="00F8019C" w:rsidRDefault="00F8019C" w:rsidP="00F8019C">
            <w:pPr>
              <w:jc w:val="center"/>
              <w:rPr>
                <w:b/>
                <w:bCs/>
              </w:rPr>
            </w:pPr>
            <w:r w:rsidRPr="00F8019C">
              <w:rPr>
                <w:b/>
                <w:bCs/>
              </w:rPr>
              <w:t>Nama Alat</w:t>
            </w:r>
          </w:p>
        </w:tc>
        <w:tc>
          <w:tcPr>
            <w:tcW w:w="1984" w:type="dxa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35142A37" w14:textId="7B8A3673" w:rsidR="00F8019C" w:rsidRPr="00F8019C" w:rsidRDefault="00F8019C" w:rsidP="00F8019C">
            <w:pPr>
              <w:jc w:val="center"/>
              <w:rPr>
                <w:b/>
                <w:bCs/>
              </w:rPr>
            </w:pPr>
            <w:r w:rsidRPr="00F8019C">
              <w:rPr>
                <w:b/>
                <w:bCs/>
              </w:rPr>
              <w:t>Jumlah Alat</w:t>
            </w:r>
          </w:p>
        </w:tc>
      </w:tr>
      <w:tr w:rsidR="00F8019C" w14:paraId="285054FD" w14:textId="77777777" w:rsidTr="00273E77">
        <w:trPr>
          <w:trHeight w:val="343"/>
        </w:trPr>
        <w:tc>
          <w:tcPr>
            <w:tcW w:w="1163" w:type="dxa"/>
            <w:tcBorders>
              <w:left w:val="single" w:sz="12" w:space="0" w:color="auto"/>
            </w:tcBorders>
            <w:vAlign w:val="center"/>
          </w:tcPr>
          <w:p w14:paraId="78FF9FFE" w14:textId="4D7B089A" w:rsidR="00F8019C" w:rsidRPr="00DC2F7E" w:rsidRDefault="00DC2F7E" w:rsidP="00F8019C">
            <w:pPr>
              <w:jc w:val="center"/>
              <w:rPr>
                <w:b/>
                <w:bCs/>
              </w:rPr>
            </w:pPr>
            <w:r w:rsidRPr="00DC2F7E">
              <w:rPr>
                <w:b/>
                <w:bCs/>
              </w:rPr>
              <w:t>1</w:t>
            </w:r>
          </w:p>
        </w:tc>
        <w:tc>
          <w:tcPr>
            <w:tcW w:w="6384" w:type="dxa"/>
            <w:vAlign w:val="center"/>
          </w:tcPr>
          <w:p w14:paraId="6C5288EE" w14:textId="14AE4CC3" w:rsidR="00F8019C" w:rsidRDefault="00DC2F7E" w:rsidP="00F8019C">
            <w:r w:rsidRPr="0046202E">
              <w:t>Tangki Timbun - SN : RF01 06.09.2024 1 UN 1,700,000 1 1,700,000 Cap : 129.000 L</w:t>
            </w:r>
          </w:p>
        </w:tc>
        <w:tc>
          <w:tcPr>
            <w:tcW w:w="1984" w:type="dxa"/>
            <w:tcBorders>
              <w:right w:val="single" w:sz="12" w:space="0" w:color="auto"/>
            </w:tcBorders>
            <w:vAlign w:val="center"/>
          </w:tcPr>
          <w:p w14:paraId="355C12F7" w14:textId="147620A9" w:rsidR="00F8019C" w:rsidRDefault="00DC2F7E" w:rsidP="00F8019C">
            <w:pPr>
              <w:jc w:val="center"/>
            </w:pPr>
            <w:r w:rsidRPr="00DC2F7E">
              <w:t>1 Unit</w:t>
            </w:r>
          </w:p>
        </w:tc>
      </w:tr>
      <w:tr w:rsidR="00F8019C" w14:paraId="285054FD" w14:textId="77777777" w:rsidTr="00273E77">
        <w:trPr>
          <w:trHeight w:val="343"/>
        </w:trPr>
        <w:tc>
          <w:tcPr>
            <w:tcW w:w="1163" w:type="dxa"/>
            <w:tcBorders>
              <w:left w:val="single" w:sz="12" w:space="0" w:color="auto"/>
            </w:tcBorders>
            <w:vAlign w:val="center"/>
          </w:tcPr>
          <w:p w14:paraId="78FF9FFE" w14:textId="4D7B089A" w:rsidR="00F8019C" w:rsidRPr="00DC2F7E" w:rsidRDefault="00DC2F7E" w:rsidP="00F8019C">
            <w:pPr>
              <w:jc w:val="center"/>
              <w:rPr>
                <w:b/>
                <w:bCs/>
              </w:rPr>
            </w:pPr>
            <w:r w:rsidRPr="00DC2F7E">
              <w:rPr>
                <w:b/>
                <w:bCs/>
              </w:rPr>
              <w:t>2</w:t>
            </w:r>
          </w:p>
        </w:tc>
        <w:tc>
          <w:tcPr>
            <w:tcW w:w="6384" w:type="dxa"/>
            <w:vAlign w:val="center"/>
          </w:tcPr>
          <w:p w14:paraId="6C5288EE" w14:textId="14AE4CC3" w:rsidR="00F8019C" w:rsidRDefault="00DC2F7E" w:rsidP="00F8019C">
            <w:r w:rsidRPr="0046202E">
              <w:t>Instalasi Listrik</w:t>
            </w:r>
          </w:p>
        </w:tc>
        <w:tc>
          <w:tcPr>
            <w:tcW w:w="1984" w:type="dxa"/>
            <w:tcBorders>
              <w:right w:val="single" w:sz="12" w:space="0" w:color="auto"/>
            </w:tcBorders>
            <w:vAlign w:val="center"/>
          </w:tcPr>
          <w:p w14:paraId="355C12F7" w14:textId="147620A9" w:rsidR="00F8019C" w:rsidRDefault="00DC2F7E" w:rsidP="00F8019C">
            <w:pPr>
              <w:jc w:val="center"/>
            </w:pPr>
            <w:r w:rsidRPr="00DC2F7E">
              <w:t>1 Unit</w:t>
            </w:r>
          </w:p>
        </w:tc>
      </w:tr>
      <w:tr w:rsidR="00F8019C" w14:paraId="390EC996" w14:textId="77777777" w:rsidTr="00273E77">
        <w:tc>
          <w:tcPr>
            <w:tcW w:w="7547" w:type="dxa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A967F11" w14:textId="26B35F4F" w:rsidR="00F8019C" w:rsidRPr="00F8019C" w:rsidRDefault="00F8019C" w:rsidP="00F8019C">
            <w:pPr>
              <w:jc w:val="center"/>
              <w:rPr>
                <w:b/>
                <w:bCs/>
              </w:rPr>
            </w:pPr>
            <w:r w:rsidRPr="00F8019C">
              <w:rPr>
                <w:b/>
                <w:bCs/>
              </w:rPr>
              <w:t>Total Alat</w:t>
            </w:r>
          </w:p>
        </w:tc>
        <w:tc>
          <w:tcPr>
            <w:tcW w:w="198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A959F58" w14:textId="3CBB770D" w:rsidR="00F8019C" w:rsidRDefault="00DC2F7E" w:rsidP="00F8019C">
            <w:pPr>
              <w:jc w:val="center"/>
            </w:pPr>
            <w:r w:rsidRPr="00DC2F7E">
              <w:t>2 Unit</w:t>
            </w:r>
          </w:p>
        </w:tc>
      </w:tr>
    </w:tbl>
    <w:p w14:paraId="593EE7CF" w14:textId="77777777" w:rsidR="006E7ABB" w:rsidRDefault="006E7ABB">
      <w:pPr>
        <w:sectPr w:rsidR="006E7ABB" w:rsidSect="00DD662D">
          <w:headerReference w:type="default" r:id="rId7"/>
          <w:footerReference w:type="default" r:id="rId8"/>
          <w:type w:val="continuous"/>
          <w:pgSz w:w="12200" w:h="18720"/>
          <w:pgMar w:top="1340" w:right="740" w:bottom="280" w:left="860" w:header="720" w:footer="2079" w:gutter="0"/>
          <w:cols w:space="720"/>
        </w:sectPr>
      </w:pPr>
    </w:p>
    <w:p w14:paraId="5D4FCFA8" w14:textId="4A697A2A" w:rsidR="006E7ABB" w:rsidRDefault="00000000">
      <w:pPr>
        <w:spacing w:before="74" w:line="288" w:lineRule="auto"/>
        <w:ind w:left="116" w:right="61" w:firstLine="711"/>
        <w:rPr>
          <w:sz w:val="24"/>
          <w:szCs w:val="24"/>
        </w:rPr>
      </w:pPr>
      <w:r>
        <w:rPr>
          <w:sz w:val="24"/>
          <w:szCs w:val="24"/>
        </w:rPr>
        <w:lastRenderedPageBreak/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kian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t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1"/>
          <w:sz w:val="24"/>
          <w:szCs w:val="24"/>
        </w:rPr>
        <w:t>ca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a</w:t>
      </w:r>
      <w:r>
        <w:rPr>
          <w:spacing w:val="1"/>
          <w:sz w:val="24"/>
          <w:szCs w:val="24"/>
        </w:rPr>
        <w:t xml:space="preserve"> 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ik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aa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P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ja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i</w:t>
      </w:r>
      <w:r>
        <w:rPr>
          <w:sz w:val="24"/>
          <w:szCs w:val="24"/>
        </w:rPr>
        <w:t>ni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dibuat</w:t>
      </w:r>
      <w:r>
        <w:rPr>
          <w:spacing w:val="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r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ngk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p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dua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</w:t>
      </w:r>
      <w:r>
        <w:rPr>
          <w:spacing w:val="1"/>
          <w:sz w:val="24"/>
          <w:szCs w:val="24"/>
        </w:rPr>
        <w:t>t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tang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ni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oleh k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dua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lah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pihak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untuk</w:t>
      </w:r>
      <w:r>
        <w:rPr>
          <w:spacing w:val="3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d</w:t>
      </w:r>
      <w:r>
        <w:rPr>
          <w:sz w:val="24"/>
          <w:szCs w:val="24"/>
        </w:rPr>
        <w:t>ipe</w:t>
      </w:r>
      <w:r>
        <w:rPr>
          <w:spacing w:val="1"/>
          <w:sz w:val="24"/>
          <w:szCs w:val="24"/>
        </w:rPr>
        <w:t>r</w:t>
      </w:r>
      <w:r>
        <w:rPr>
          <w:sz w:val="24"/>
          <w:szCs w:val="24"/>
        </w:rPr>
        <w:t>gun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k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g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i</w:t>
      </w:r>
      <w:r>
        <w:rPr>
          <w:spacing w:val="1"/>
          <w:sz w:val="24"/>
          <w:szCs w:val="24"/>
        </w:rPr>
        <w:t>m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na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me</w:t>
      </w:r>
      <w:r>
        <w:rPr>
          <w:spacing w:val="-3"/>
          <w:sz w:val="24"/>
          <w:szCs w:val="24"/>
        </w:rPr>
        <w:t>s</w:t>
      </w:r>
      <w:r>
        <w:rPr>
          <w:sz w:val="24"/>
          <w:szCs w:val="24"/>
        </w:rPr>
        <w:t>t</w:t>
      </w:r>
      <w:r>
        <w:rPr>
          <w:spacing w:val="1"/>
          <w:sz w:val="24"/>
          <w:szCs w:val="24"/>
        </w:rPr>
        <w:t>i</w:t>
      </w:r>
      <w:r>
        <w:rPr>
          <w:sz w:val="24"/>
          <w:szCs w:val="24"/>
        </w:rPr>
        <w:t>ny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.</w:t>
      </w:r>
    </w:p>
    <w:p w14:paraId="59DE499B" w14:textId="3D4D2CF5" w:rsidR="006E7ABB" w:rsidRDefault="006E7ABB">
      <w:pPr>
        <w:spacing w:line="200" w:lineRule="exact"/>
      </w:pPr>
    </w:p>
    <w:p w14:paraId="3FBA9687" w14:textId="440DB73A" w:rsidR="006E7ABB" w:rsidRDefault="006E7ABB">
      <w:pPr>
        <w:spacing w:before="19" w:line="220" w:lineRule="exact"/>
        <w:rPr>
          <w:sz w:val="22"/>
          <w:szCs w:val="22"/>
        </w:rPr>
      </w:pPr>
    </w:p>
    <w:p w14:paraId="742D7D00" w14:textId="14CF37F6" w:rsidR="006E7ABB" w:rsidRDefault="008B364D">
      <w:pPr>
        <w:ind w:left="6571"/>
        <w:rPr>
          <w:spacing w:val="-5"/>
          <w:sz w:val="24"/>
          <w:szCs w:val="24"/>
        </w:rPr>
      </w:pPr>
      <w:r w:rsidRPr="0026261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26E2F4" wp14:editId="35AD2EAE">
                <wp:simplePos x="0" y="0"/>
                <wp:positionH relativeFrom="column">
                  <wp:posOffset>-455295</wp:posOffset>
                </wp:positionH>
                <wp:positionV relativeFrom="paragraph">
                  <wp:posOffset>269240</wp:posOffset>
                </wp:positionV>
                <wp:extent cx="3341370" cy="2057400"/>
                <wp:effectExtent l="0" t="0" r="0" b="0"/>
                <wp:wrapNone/>
                <wp:docPr id="193943589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1370" cy="205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7F6ACC" w14:textId="77777777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Pihak Pertama</w:t>
                            </w:r>
                          </w:p>
                          <w:p w14:paraId="605EC50F" w14:textId="0830E88F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PT Combiphar Donga Indonesia</w:t>
                            </w:r>
                          </w:p>
                          <w:p w14:paraId="2EBAB694" w14:textId="77777777" w:rsidR="008B364D" w:rsidRPr="006065C1" w:rsidRDefault="008B364D" w:rsidP="008B364D"/>
                          <w:p w14:paraId="4BFB1558" w14:textId="77777777" w:rsidR="008B364D" w:rsidRDefault="008B364D" w:rsidP="008B364D"/>
                          <w:p w14:paraId="7A6EB90A" w14:textId="77777777" w:rsidR="008B364D" w:rsidRDefault="008B364D" w:rsidP="008B364D"/>
                          <w:p w14:paraId="1DC63C40" w14:textId="77777777" w:rsidR="008B364D" w:rsidRDefault="008B364D" w:rsidP="008B364D"/>
                          <w:p w14:paraId="57A5AA2A" w14:textId="77777777" w:rsidR="008B364D" w:rsidRDefault="008B364D" w:rsidP="008B364D"/>
                          <w:p w14:paraId="3EC3F3FF" w14:textId="77777777" w:rsidR="008B364D" w:rsidRPr="008B364D" w:rsidRDefault="008B364D" w:rsidP="008B364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56883C1" w14:textId="77777777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Asep Akmal Zazuli</w:t>
                            </w:r>
                          </w:p>
                          <w:p w14:paraId="04BDC04E" w14:textId="059350D1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 xml:space="preserve"> HCD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26E2F4" id="Rectangle 1" o:spid="_x0000_s1026" style="position:absolute;left:0;text-align:left;margin-left:-35.85pt;margin-top:21.2pt;width:263.1pt;height:16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" filled="f" stroked="f">
                <v:textbox>
                  <w:txbxContent>
                    <w:p w14:paraId="597F6ACC" w14:textId="77777777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Pihak Pertama</w:t>
                      </w:r>
                    </w:p>
                    <w:p w14:paraId="605EC50F" w14:textId="0830E88F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PT Combiphar Donga Indonesia</w:t>
                      </w:r>
                    </w:p>
                    <w:p w14:paraId="2EBAB694" w14:textId="77777777" w:rsidR="008B364D" w:rsidRPr="006065C1" w:rsidRDefault="008B364D" w:rsidP="008B364D"/>
                    <w:p w14:paraId="4BFB1558" w14:textId="77777777" w:rsidR="008B364D" w:rsidRDefault="008B364D" w:rsidP="008B364D"/>
                    <w:p w14:paraId="7A6EB90A" w14:textId="77777777" w:rsidR="008B364D" w:rsidRDefault="008B364D" w:rsidP="008B364D"/>
                    <w:p w14:paraId="1DC63C40" w14:textId="77777777" w:rsidR="008B364D" w:rsidRDefault="008B364D" w:rsidP="008B364D"/>
                    <w:p w14:paraId="57A5AA2A" w14:textId="77777777" w:rsidR="008B364D" w:rsidRDefault="008B364D" w:rsidP="008B364D"/>
                    <w:p w14:paraId="3EC3F3FF" w14:textId="77777777" w:rsidR="008B364D" w:rsidRPr="008B364D" w:rsidRDefault="008B364D" w:rsidP="008B364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356883C1" w14:textId="77777777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Asep Akmal Zazuli</w:t>
                      </w:r>
                    </w:p>
                    <w:p w14:paraId="04BDC04E" w14:textId="059350D1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 xml:space="preserve"> HCD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pacing w:val="-2"/>
          <w:sz w:val="24"/>
          <w:szCs w:val="24"/>
        </w:rPr>
        <w:t>B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ndung,</w:t>
      </w:r>
      <w:r w:rsidR="00E9339D">
        <w:rPr>
          <w:spacing w:val="5"/>
          <w:sz w:val="24"/>
          <w:szCs w:val="24"/>
        </w:rPr>
        <w:t xml:space="preserve"> </w:t>
      </w:r>
      <w:r w:rsidR="00E9339D" w:rsidRPr="00E9339D">
        <w:rPr>
          <w:spacing w:val="5"/>
          <w:sz w:val="24"/>
          <w:szCs w:val="24"/>
        </w:rPr>
        <w:t>22 Juli 2026</w:t>
      </w:r>
    </w:p>
    <w:p w14:paraId="356AD530" w14:textId="4E889ADA" w:rsidR="00632B48" w:rsidRDefault="008B364D" w:rsidP="00632B48">
      <w:pPr>
        <w:rPr>
          <w:sz w:val="24"/>
          <w:szCs w:val="24"/>
        </w:rPr>
      </w:pPr>
      <w:r w:rsidRPr="0026261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02D02C" wp14:editId="778EFA30">
                <wp:simplePos x="0" y="0"/>
                <wp:positionH relativeFrom="column">
                  <wp:posOffset>3353616</wp:posOffset>
                </wp:positionH>
                <wp:positionV relativeFrom="paragraph">
                  <wp:posOffset>115479</wp:posOffset>
                </wp:positionV>
                <wp:extent cx="3341370" cy="2057400"/>
                <wp:effectExtent l="0" t="0" r="0" b="0"/>
                <wp:wrapNone/>
                <wp:docPr id="1518654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41370" cy="205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D9088" w14:textId="77777777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Pihak Kedua</w:t>
                            </w:r>
                          </w:p>
                          <w:p w14:paraId="5A0C1C67" w14:textId="178E8A33" w:rsidR="008B364D" w:rsidRPr="006065C1" w:rsidRDefault="008B364D" w:rsidP="008B364D">
                            <w:pPr>
                              <w:jc w:val="center"/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PT. Aksara Riksa Perdana</w:t>
                            </w:r>
                          </w:p>
                          <w:p w14:paraId="1DAA8419" w14:textId="77777777" w:rsidR="008B364D" w:rsidRDefault="008B364D" w:rsidP="008B364D"/>
                          <w:p w14:paraId="319A740C" w14:textId="77777777" w:rsidR="008B364D" w:rsidRDefault="008B364D" w:rsidP="008B364D"/>
                          <w:p w14:paraId="0D62B659" w14:textId="77777777" w:rsidR="008B364D" w:rsidRDefault="008B364D" w:rsidP="008B364D"/>
                          <w:p w14:paraId="1EFA1A79" w14:textId="77777777" w:rsidR="008B364D" w:rsidRDefault="008B364D" w:rsidP="008B364D"/>
                          <w:p w14:paraId="27A40AC9" w14:textId="77777777" w:rsidR="008B364D" w:rsidRDefault="008B364D" w:rsidP="008B364D"/>
                          <w:p w14:paraId="7BD658E3" w14:textId="77777777" w:rsidR="008B364D" w:rsidRPr="008B364D" w:rsidRDefault="008B364D" w:rsidP="008B364D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70CB01F" w14:textId="77777777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Muhamad Tahyan</w:t>
                            </w:r>
                          </w:p>
                          <w:p w14:paraId="18B6F6A1" w14:textId="2CCD625D" w:rsidR="008B364D" w:rsidRPr="008B364D" w:rsidRDefault="008B364D" w:rsidP="008B364D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8B364D">
                              <w:rPr>
                                <w:sz w:val="24"/>
                                <w:szCs w:val="24"/>
                              </w:rPr>
                              <w:t>Direktur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02D02C" id="_x0000_s1027" style="position:absolute;margin-left:264.05pt;margin-top:9.1pt;width:263.1pt;height:16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" filled="f" stroked="f">
                <v:textbox>
                  <w:txbxContent>
                    <w:p w14:paraId="42AD9088" w14:textId="77777777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Pihak Kedua</w:t>
                      </w:r>
                    </w:p>
                    <w:p w14:paraId="5A0C1C67" w14:textId="178E8A33" w:rsidR="008B364D" w:rsidRPr="006065C1" w:rsidRDefault="008B364D" w:rsidP="008B364D">
                      <w:pPr>
                        <w:jc w:val="center"/>
                      </w:pPr>
                      <w:r w:rsidRPr="008B364D">
                        <w:rPr>
                          <w:sz w:val="24"/>
                          <w:szCs w:val="24"/>
                        </w:rPr>
                        <w:t>PT. Aksara Riksa Perdana</w:t>
                      </w:r>
                    </w:p>
                    <w:p w14:paraId="1DAA8419" w14:textId="77777777" w:rsidR="008B364D" w:rsidRDefault="008B364D" w:rsidP="008B364D"/>
                    <w:p w14:paraId="319A740C" w14:textId="77777777" w:rsidR="008B364D" w:rsidRDefault="008B364D" w:rsidP="008B364D"/>
                    <w:p w14:paraId="0D62B659" w14:textId="77777777" w:rsidR="008B364D" w:rsidRDefault="008B364D" w:rsidP="008B364D"/>
                    <w:p w14:paraId="1EFA1A79" w14:textId="77777777" w:rsidR="008B364D" w:rsidRDefault="008B364D" w:rsidP="008B364D"/>
                    <w:p w14:paraId="27A40AC9" w14:textId="77777777" w:rsidR="008B364D" w:rsidRDefault="008B364D" w:rsidP="008B364D"/>
                    <w:p w14:paraId="7BD658E3" w14:textId="77777777" w:rsidR="008B364D" w:rsidRPr="008B364D" w:rsidRDefault="008B364D" w:rsidP="008B364D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270CB01F" w14:textId="77777777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Muhamad Tahyan</w:t>
                      </w:r>
                    </w:p>
                    <w:p w14:paraId="18B6F6A1" w14:textId="2CCD625D" w:rsidR="008B364D" w:rsidRPr="008B364D" w:rsidRDefault="008B364D" w:rsidP="008B364D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8B364D">
                        <w:rPr>
                          <w:sz w:val="24"/>
                          <w:szCs w:val="24"/>
                        </w:rPr>
                        <w:t>Direktur</w:t>
                      </w:r>
                    </w:p>
                  </w:txbxContent>
                </v:textbox>
              </v:rect>
            </w:pict>
          </mc:Fallback>
        </mc:AlternateContent>
      </w:r>
    </w:p>
    <w:p w14:paraId="0B62AB3A" w14:textId="41089112" w:rsidR="00632B48" w:rsidRDefault="00632B48" w:rsidP="00632B48">
      <w:pPr>
        <w:rPr>
          <w:sz w:val="24"/>
          <w:szCs w:val="24"/>
        </w:rPr>
      </w:pPr>
    </w:p>
    <w:p w14:paraId="7C1D4789" w14:textId="438689DC" w:rsidR="00632B48" w:rsidRDefault="00632B48" w:rsidP="00632B48">
      <w:pPr>
        <w:rPr>
          <w:sz w:val="24"/>
          <w:szCs w:val="24"/>
        </w:rPr>
      </w:pPr>
    </w:p>
    <w:p w14:paraId="7BA67732" w14:textId="611986CA" w:rsidR="00632B48" w:rsidRDefault="00632B48" w:rsidP="00632B48">
      <w:pPr>
        <w:rPr>
          <w:sz w:val="24"/>
          <w:szCs w:val="24"/>
        </w:rPr>
      </w:pPr>
    </w:p>
    <w:p w14:paraId="10215F8A" w14:textId="0AC19B70" w:rsidR="006E7ABB" w:rsidRDefault="006E7ABB">
      <w:pPr>
        <w:spacing w:before="3" w:line="160" w:lineRule="exact"/>
        <w:rPr>
          <w:sz w:val="16"/>
          <w:szCs w:val="16"/>
        </w:rPr>
      </w:pPr>
    </w:p>
    <w:p w14:paraId="6B5AF265" w14:textId="664ED43D" w:rsidR="006E7ABB" w:rsidRDefault="006E7ABB">
      <w:pPr>
        <w:spacing w:line="200" w:lineRule="exact"/>
      </w:pPr>
    </w:p>
    <w:p w14:paraId="098A6837" w14:textId="041E3506" w:rsidR="006E7ABB" w:rsidRDefault="006E7ABB">
      <w:pPr>
        <w:ind w:left="1918"/>
      </w:pPr>
    </w:p>
    <w:sectPr w:rsidR="006E7ABB">
      <w:pgSz w:w="12200" w:h="18720"/>
      <w:pgMar w:top="1040" w:right="880" w:bottom="280" w:left="1300" w:header="0" w:footer="4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F325C" w14:textId="77777777" w:rsidR="0022600E" w:rsidRDefault="0022600E">
      <w:r>
        <w:separator/>
      </w:r>
    </w:p>
  </w:endnote>
  <w:endnote w:type="continuationSeparator" w:id="0">
    <w:p w14:paraId="168014F2" w14:textId="77777777" w:rsidR="0022600E" w:rsidRDefault="00226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354AC" w14:textId="77A45CE3" w:rsidR="006E7ABB" w:rsidRDefault="006E7ABB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0F285" w14:textId="77777777" w:rsidR="0022600E" w:rsidRDefault="0022600E">
      <w:r>
        <w:separator/>
      </w:r>
    </w:p>
  </w:footnote>
  <w:footnote w:type="continuationSeparator" w:id="0">
    <w:p w14:paraId="1A60285C" w14:textId="77777777" w:rsidR="0022600E" w:rsidRDefault="002260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17765" w14:textId="16F41088" w:rsidR="00A264F4" w:rsidRDefault="00A264F4">
    <w:pPr>
      <w:pStyle w:val="Header"/>
    </w:pPr>
    <w:r>
      <w:rPr>
        <w:noProof/>
      </w:rPr>
      <w:drawing>
        <wp:anchor distT="114300" distB="114300" distL="114300" distR="114300" simplePos="0" relativeHeight="251659776" behindDoc="0" locked="0" layoutInCell="1" hidden="0" allowOverlap="1" wp14:anchorId="1D8D6626" wp14:editId="0502FF1F">
          <wp:simplePos x="0" y="0"/>
          <wp:positionH relativeFrom="column">
            <wp:posOffset>-558800</wp:posOffset>
          </wp:positionH>
          <wp:positionV relativeFrom="paragraph">
            <wp:posOffset>-449580</wp:posOffset>
          </wp:positionV>
          <wp:extent cx="7810500" cy="1738313"/>
          <wp:effectExtent l="0" t="0" r="0" b="0"/>
          <wp:wrapNone/>
          <wp:docPr id="84143516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83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62358E5" w14:textId="2C2AE795" w:rsidR="00A264F4" w:rsidRDefault="00A264F4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61824" behindDoc="0" locked="0" layoutInCell="1" hidden="0" allowOverlap="1" wp14:anchorId="04D99CA5" wp14:editId="584D6371">
              <wp:simplePos x="0" y="0"/>
              <wp:positionH relativeFrom="column">
                <wp:posOffset>1717040</wp:posOffset>
              </wp:positionH>
              <wp:positionV relativeFrom="paragraph">
                <wp:posOffset>43180</wp:posOffset>
              </wp:positionV>
              <wp:extent cx="3505200" cy="433388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05200" cy="43338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7BC0D2" w14:textId="77777777" w:rsidR="00A264F4" w:rsidRDefault="00A264F4" w:rsidP="00A264F4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6A11773" w14:textId="77777777" w:rsidR="00A264F4" w:rsidRDefault="00A264F4" w:rsidP="00A264F4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4D99CA5" id="_x0000_s1028" style="position:absolute;margin-left:135.2pt;margin-top:3.4pt;width:276pt;height:34.15pt;z-index:25166182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" filled="f" stroked="f">
              <v:textbox inset="2.53958mm,2.53958mm,2.53958mm,2.53958mm">
                <w:txbxContent>
                  <w:p w14:paraId="307BC0D2" w14:textId="77777777" w:rsidR="00A264F4" w:rsidRDefault="00A264F4" w:rsidP="00A264F4">
                    <w:pPr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6A11773" w14:textId="77777777" w:rsidR="00A264F4" w:rsidRDefault="00A264F4" w:rsidP="00A264F4">
                    <w:pPr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</w:txbxContent>
              </v:textbox>
            </v:rect>
          </w:pict>
        </mc:Fallback>
      </mc:AlternateContent>
    </w:r>
  </w:p>
  <w:p w14:paraId="3C704568" w14:textId="614C93CE" w:rsidR="00A264F4" w:rsidRDefault="00A264F4">
    <w:pPr>
      <w:pStyle w:val="Header"/>
    </w:pPr>
  </w:p>
  <w:p w14:paraId="7FEA5B58" w14:textId="4E35962B" w:rsidR="00A264F4" w:rsidRDefault="00A264F4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67968" behindDoc="0" locked="0" layoutInCell="1" hidden="0" allowOverlap="1" wp14:anchorId="0997CA62" wp14:editId="2FF3E6F7">
              <wp:simplePos x="0" y="0"/>
              <wp:positionH relativeFrom="column">
                <wp:posOffset>1691640</wp:posOffset>
              </wp:positionH>
              <wp:positionV relativeFrom="paragraph">
                <wp:posOffset>15240</wp:posOffset>
              </wp:positionV>
              <wp:extent cx="1019175" cy="295275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17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F2BE35" w14:textId="77777777" w:rsidR="00A264F4" w:rsidRDefault="00A264F4" w:rsidP="00A264F4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997CA62" id="Rectangle 5" o:spid="_x0000_s1029" style="position:absolute;margin-left:133.2pt;margin-top:1.2pt;width:80.25pt;height:23.25pt;z-index:25166796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" filled="f" stroked="f">
              <v:textbox inset="2.53958mm,2.53958mm,2.53958mm,2.53958mm">
                <w:txbxContent>
                  <w:p w14:paraId="10F2BE35" w14:textId="77777777" w:rsidR="00A264F4" w:rsidRDefault="00A264F4" w:rsidP="00A264F4">
                    <w:pPr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</w:txbxContent>
              </v:textbox>
            </v:rect>
          </w:pict>
        </mc:Fallback>
      </mc:AlternateContent>
    </w:r>
  </w:p>
  <w:p w14:paraId="2DA86699" w14:textId="1C9BCA98" w:rsidR="00A264F4" w:rsidRDefault="00A264F4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63872" behindDoc="0" locked="0" layoutInCell="1" hidden="0" allowOverlap="1" wp14:anchorId="5880F76E" wp14:editId="6F016326">
              <wp:simplePos x="0" y="0"/>
              <wp:positionH relativeFrom="column">
                <wp:posOffset>1722120</wp:posOffset>
              </wp:positionH>
              <wp:positionV relativeFrom="paragraph">
                <wp:posOffset>48260</wp:posOffset>
              </wp:positionV>
              <wp:extent cx="1858010" cy="295275"/>
              <wp:effectExtent l="0" t="0" r="0" b="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5801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32A6D2" w14:textId="77777777" w:rsidR="00A264F4" w:rsidRDefault="00A264F4" w:rsidP="00A264F4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aksara.riksa.perdana@gmail.com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880F76E" id="Rectangle 4" o:spid="_x0000_s1030" style="position:absolute;margin-left:135.6pt;margin-top:3.8pt;width:146.3pt;height:23.25pt;z-index:251663872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" filled="f" stroked="f">
              <v:textbox inset="2.53958mm,2.53958mm,2.53958mm,2.53958mm">
                <w:txbxContent>
                  <w:p w14:paraId="6032A6D2" w14:textId="77777777" w:rsidR="00A264F4" w:rsidRDefault="00A264F4" w:rsidP="00A264F4">
                    <w:pPr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aksara.riksa.perdana@gmail.com</w:t>
                    </w:r>
                  </w:p>
                </w:txbxContent>
              </v:textbox>
            </v:rect>
          </w:pict>
        </mc:Fallback>
      </mc:AlternateContent>
    </w:r>
  </w:p>
  <w:p w14:paraId="0B2F98CD" w14:textId="38D5EF1C" w:rsidR="00A264F4" w:rsidRDefault="00A264F4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65920" behindDoc="0" locked="0" layoutInCell="1" hidden="0" allowOverlap="1" wp14:anchorId="39429DAF" wp14:editId="5EE6E087">
              <wp:simplePos x="0" y="0"/>
              <wp:positionH relativeFrom="column">
                <wp:posOffset>1706880</wp:posOffset>
              </wp:positionH>
              <wp:positionV relativeFrom="paragraph">
                <wp:posOffset>72390</wp:posOffset>
              </wp:positionV>
              <wp:extent cx="1019175" cy="323850"/>
              <wp:effectExtent l="0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175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0D3658" w14:textId="77777777" w:rsidR="00A264F4" w:rsidRDefault="00A264F4" w:rsidP="00A264F4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9429DAF" id="Rectangle 3" o:spid="_x0000_s1031" style="position:absolute;margin-left:134.4pt;margin-top:5.7pt;width:80.25pt;height:25.5pt;z-index:25166592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" filled="f" stroked="f">
              <v:textbox inset="2.53958mm,2.53958mm,2.53958mm,2.53958mm">
                <w:txbxContent>
                  <w:p w14:paraId="000D3658" w14:textId="77777777" w:rsidR="00A264F4" w:rsidRDefault="00A264F4" w:rsidP="00A264F4">
                    <w:pPr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</w:txbxContent>
              </v:textbox>
            </v:rect>
          </w:pict>
        </mc:Fallback>
      </mc:AlternateContent>
    </w:r>
  </w:p>
  <w:p w14:paraId="3F7252D2" w14:textId="11A0DEA7" w:rsidR="00A264F4" w:rsidRDefault="00A264F4">
    <w:pPr>
      <w:pStyle w:val="Header"/>
    </w:pPr>
  </w:p>
  <w:p w14:paraId="165673FB" w14:textId="0242D1C1" w:rsidR="00A264F4" w:rsidRDefault="00DD662D">
    <w:pPr>
      <w:pStyle w:val="Header"/>
    </w:pPr>
    <w:r>
      <w:rPr>
        <w:noProof/>
        <w:spacing w:val="1"/>
        <w:sz w:val="24"/>
        <w:szCs w:val="24"/>
      </w:rPr>
      <w:drawing>
        <wp:anchor distT="0" distB="0" distL="114300" distR="114300" simplePos="0" relativeHeight="251670016" behindDoc="1" locked="0" layoutInCell="1" allowOverlap="1" wp14:anchorId="21926625" wp14:editId="46C61C14">
          <wp:simplePos x="0" y="0"/>
          <wp:positionH relativeFrom="margin">
            <wp:posOffset>-355600</wp:posOffset>
          </wp:positionH>
          <wp:positionV relativeFrom="margin">
            <wp:posOffset>1181735</wp:posOffset>
          </wp:positionV>
          <wp:extent cx="7327900" cy="9029700"/>
          <wp:effectExtent l="0" t="0" r="6350" b="0"/>
          <wp:wrapNone/>
          <wp:docPr id="174693152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ordPictureWatermark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968"/>
                  <a:stretch>
                    <a:fillRect/>
                  </a:stretch>
                </pic:blipFill>
                <pic:spPr bwMode="auto">
                  <a:xfrm>
                    <a:off x="0" y="0"/>
                    <a:ext cx="7327900" cy="9029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6639"/>
    <w:multiLevelType w:val="multilevel"/>
    <w:tmpl w:val="40AA052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71268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7ABB"/>
    <w:rsid w:val="00003677"/>
    <w:rsid w:val="0002037A"/>
    <w:rsid w:val="000850A4"/>
    <w:rsid w:val="00140EF3"/>
    <w:rsid w:val="0014673D"/>
    <w:rsid w:val="001917CB"/>
    <w:rsid w:val="0022600E"/>
    <w:rsid w:val="00273E77"/>
    <w:rsid w:val="00285555"/>
    <w:rsid w:val="002A3F66"/>
    <w:rsid w:val="002A5678"/>
    <w:rsid w:val="002A650E"/>
    <w:rsid w:val="002A7F43"/>
    <w:rsid w:val="003F7E2D"/>
    <w:rsid w:val="004143B1"/>
    <w:rsid w:val="00430067"/>
    <w:rsid w:val="0046202E"/>
    <w:rsid w:val="00462D11"/>
    <w:rsid w:val="0046655E"/>
    <w:rsid w:val="004B3E42"/>
    <w:rsid w:val="00564E13"/>
    <w:rsid w:val="005B2791"/>
    <w:rsid w:val="005C380C"/>
    <w:rsid w:val="005E11F0"/>
    <w:rsid w:val="00632B48"/>
    <w:rsid w:val="00683B9D"/>
    <w:rsid w:val="006E7ABB"/>
    <w:rsid w:val="006F3F14"/>
    <w:rsid w:val="007745C5"/>
    <w:rsid w:val="007E274D"/>
    <w:rsid w:val="007E5359"/>
    <w:rsid w:val="008131CE"/>
    <w:rsid w:val="00830374"/>
    <w:rsid w:val="00851252"/>
    <w:rsid w:val="008B364D"/>
    <w:rsid w:val="00981B8A"/>
    <w:rsid w:val="009B07C0"/>
    <w:rsid w:val="00A264F4"/>
    <w:rsid w:val="00A316D6"/>
    <w:rsid w:val="00A47052"/>
    <w:rsid w:val="00A554A5"/>
    <w:rsid w:val="00A5753C"/>
    <w:rsid w:val="00A94000"/>
    <w:rsid w:val="00C35F47"/>
    <w:rsid w:val="00C531E2"/>
    <w:rsid w:val="00C53930"/>
    <w:rsid w:val="00C8244C"/>
    <w:rsid w:val="00CA16EA"/>
    <w:rsid w:val="00CC382C"/>
    <w:rsid w:val="00CC4098"/>
    <w:rsid w:val="00D344A9"/>
    <w:rsid w:val="00D7190F"/>
    <w:rsid w:val="00DC2F7E"/>
    <w:rsid w:val="00DD662D"/>
    <w:rsid w:val="00E224A2"/>
    <w:rsid w:val="00E2756B"/>
    <w:rsid w:val="00E9339D"/>
    <w:rsid w:val="00E97303"/>
    <w:rsid w:val="00EB2892"/>
    <w:rsid w:val="00F26D60"/>
    <w:rsid w:val="00F8019C"/>
    <w:rsid w:val="00FA7270"/>
    <w:rsid w:val="00F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2A836B"/>
  <w15:docId w15:val="{9335271D-C034-4957-905F-B8541AC3C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678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rsid w:val="002A56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264F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64F4"/>
  </w:style>
  <w:style w:type="paragraph" w:styleId="Footer">
    <w:name w:val="footer"/>
    <w:basedOn w:val="Normal"/>
    <w:link w:val="FooterChar"/>
    <w:uiPriority w:val="99"/>
    <w:unhideWhenUsed/>
    <w:rsid w:val="00A264F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64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 Priska Jas</cp:lastModifiedBy>
  <cp:revision>40</cp:revision>
  <dcterms:created xsi:type="dcterms:W3CDTF">2026-07-08T23:57:00Z</dcterms:created>
  <dcterms:modified xsi:type="dcterms:W3CDTF">2026-07-21T14:54:00Z</dcterms:modified>
</cp:coreProperties>
</file>