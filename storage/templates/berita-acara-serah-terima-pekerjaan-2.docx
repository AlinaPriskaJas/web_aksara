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8F22" w14:textId="6B44517F" w:rsidR="006E7ABB" w:rsidRDefault="006E7ABB">
      <w:pPr>
        <w:spacing w:line="200" w:lineRule="exact"/>
      </w:pPr>
    </w:p>
    <w:p w14:paraId="02CF2B52" w14:textId="1139A38A" w:rsidR="00140EF3" w:rsidRDefault="002A3F66" w:rsidP="00C7689C">
      <w:pPr>
        <w:spacing w:before="29"/>
        <w:ind w:right="4363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40EF3">
        <w:rPr>
          <w:sz w:val="24"/>
          <w:szCs w:val="24"/>
        </w:rPr>
        <w:t>Nom</w:t>
      </w:r>
      <w:r w:rsidR="00140EF3">
        <w:rPr>
          <w:spacing w:val="-6"/>
          <w:sz w:val="24"/>
          <w:szCs w:val="24"/>
        </w:rPr>
        <w:t>e</w:t>
      </w:r>
      <w:r w:rsidR="00140EF3">
        <w:rPr>
          <w:sz w:val="24"/>
          <w:szCs w:val="24"/>
        </w:rPr>
        <w:t>r</w:t>
      </w:r>
      <w:r>
        <w:rPr>
          <w:sz w:val="24"/>
          <w:szCs w:val="24"/>
        </w:rPr>
        <w:tab/>
      </w:r>
      <w:r w:rsidR="00140EF3">
        <w:rPr>
          <w:sz w:val="24"/>
          <w:szCs w:val="24"/>
        </w:rPr>
        <w:t xml:space="preserve">:  </w:t>
      </w:r>
      <w:r w:rsidR="00140EF3">
        <w:rPr>
          <w:spacing w:val="46"/>
          <w:sz w:val="24"/>
          <w:szCs w:val="24"/>
        </w:rPr>
        <w:t xml:space="preserve"> </w:t>
      </w:r>
      <w:r w:rsidR="00462D11" w:rsidRPr="00462D11">
        <w:rPr>
          <w:sz w:val="24"/>
          <w:szCs w:val="24"/>
        </w:rPr>
        <w:t>${nomor_surat}</w:t>
      </w:r>
    </w:p>
    <w:p w14:paraId="60BDA6AE" w14:textId="5617F601" w:rsidR="00140EF3" w:rsidRDefault="00140EF3" w:rsidP="00140EF3">
      <w:pPr>
        <w:spacing w:line="260" w:lineRule="exact"/>
        <w:ind w:left="100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120A0813" w14:textId="1D31E18A" w:rsidR="00140EF3" w:rsidRPr="009B07C0" w:rsidRDefault="00140EF3" w:rsidP="009B07C0">
      <w:pPr>
        <w:spacing w:before="7"/>
        <w:ind w:left="142" w:hanging="42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AS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ika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i</w:t>
      </w:r>
      <w:r w:rsidR="009B07C0">
        <w:rPr>
          <w:sz w:val="24"/>
          <w:szCs w:val="24"/>
        </w:rPr>
        <w:br/>
      </w:r>
      <w:r w:rsidR="009B07C0">
        <w:rPr>
          <w:spacing w:val="1"/>
          <w:sz w:val="24"/>
          <w:szCs w:val="24"/>
        </w:rPr>
        <w:t xml:space="preserve">                       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K3</w:t>
      </w:r>
    </w:p>
    <w:p w14:paraId="42335075" w14:textId="68BEA845" w:rsidR="002A5678" w:rsidRDefault="002A5678" w:rsidP="002A5678">
      <w:pPr>
        <w:spacing w:line="260" w:lineRule="exact"/>
        <w:rPr>
          <w:sz w:val="24"/>
          <w:szCs w:val="24"/>
        </w:rPr>
      </w:pPr>
    </w:p>
    <w:p w14:paraId="4950C7FB" w14:textId="70BFEF08" w:rsidR="006E7ABB" w:rsidRDefault="006E7ABB">
      <w:pPr>
        <w:spacing w:line="200" w:lineRule="exact"/>
      </w:pPr>
    </w:p>
    <w:p w14:paraId="3B14C8FE" w14:textId="2E435468" w:rsidR="006E7ABB" w:rsidRDefault="006E7ABB">
      <w:pPr>
        <w:spacing w:before="12" w:line="200" w:lineRule="exact"/>
      </w:pPr>
    </w:p>
    <w:p w14:paraId="276F85D3" w14:textId="74901432" w:rsidR="006E7ABB" w:rsidRDefault="00000000">
      <w:pPr>
        <w:ind w:left="1589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BE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ACAR</w:t>
      </w:r>
      <w:r>
        <w:rPr>
          <w:b/>
          <w:sz w:val="28"/>
          <w:szCs w:val="28"/>
        </w:rPr>
        <w:t>A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H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RJ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AN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B</w:t>
      </w:r>
      <w:r>
        <w:rPr>
          <w:b/>
          <w:sz w:val="28"/>
          <w:szCs w:val="28"/>
        </w:rPr>
        <w:t>AS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P</w:t>
      </w:r>
      <w:r>
        <w:rPr>
          <w:b/>
          <w:sz w:val="28"/>
          <w:szCs w:val="28"/>
        </w:rPr>
        <w:t>)</w:t>
      </w:r>
    </w:p>
    <w:p w14:paraId="7C6DC96A" w14:textId="7333FE2B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:</w:t>
      </w:r>
    </w:p>
    <w:p w14:paraId="1AD4D894" w14:textId="02737291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${</w:t>
      </w:r>
      <w:r w:rsidR="002A5678">
        <w:rPr>
          <w:color w:val="000000"/>
          <w:sz w:val="24"/>
          <w:szCs w:val="24"/>
          <w:lang w:eastAsia="id-ID"/>
        </w:rPr>
        <w:t>nama_pihak_pertama</w:t>
      </w:r>
      <w:r w:rsidR="002A5678" w:rsidRPr="00C32203">
        <w:rPr>
          <w:color w:val="000000"/>
          <w:sz w:val="24"/>
          <w:szCs w:val="24"/>
          <w:lang w:eastAsia="id-ID"/>
        </w:rPr>
        <w:t>}</w:t>
      </w:r>
    </w:p>
    <w:p w14:paraId="72855CFC" w14:textId="254A9691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${</w:t>
      </w:r>
      <w:r w:rsidR="002A5678">
        <w:rPr>
          <w:color w:val="000000"/>
          <w:sz w:val="24"/>
          <w:szCs w:val="24"/>
          <w:lang w:eastAsia="id-ID"/>
        </w:rPr>
        <w:t>jabatan_pihak_pertama</w:t>
      </w:r>
      <w:r w:rsidR="002A5678" w:rsidRPr="00C32203">
        <w:rPr>
          <w:color w:val="000000"/>
          <w:sz w:val="24"/>
          <w:szCs w:val="24"/>
          <w:lang w:eastAsia="id-ID"/>
        </w:rPr>
        <w:t>}</w:t>
      </w:r>
    </w:p>
    <w:p w14:paraId="014D2ABC" w14:textId="7A82FD15" w:rsidR="006E7ABB" w:rsidRDefault="00000000">
      <w:pPr>
        <w:spacing w:before="56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sz w:val="24"/>
          <w:szCs w:val="24"/>
        </w:rPr>
        <w:t>${nama_pe</w:t>
      </w:r>
      <w:r w:rsidR="002A5678">
        <w:rPr>
          <w:sz w:val="24"/>
          <w:szCs w:val="24"/>
        </w:rPr>
        <w:t>rusahaan</w:t>
      </w:r>
      <w:r w:rsidR="002A5678" w:rsidRPr="00C32203">
        <w:rPr>
          <w:sz w:val="24"/>
          <w:szCs w:val="24"/>
        </w:rPr>
        <w:t>}</w:t>
      </w:r>
    </w:p>
    <w:p w14:paraId="086D1317" w14:textId="44CC83A7" w:rsidR="006E7ABB" w:rsidRDefault="00000000">
      <w:pPr>
        <w:spacing w:before="55" w:line="292" w:lineRule="auto"/>
        <w:ind w:left="2261" w:right="224" w:hanging="1844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7C6D13">
        <w:rPr>
          <w:spacing w:val="-2"/>
          <w:sz w:val="24"/>
          <w:szCs w:val="24"/>
        </w:rPr>
        <w:t>${alamat_perusahaan}</w:t>
      </w:r>
    </w:p>
    <w:p w14:paraId="5B8213F3" w14:textId="77777777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</w:p>
    <w:p w14:paraId="28443845" w14:textId="387B8C14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${</w:t>
      </w:r>
      <w:r w:rsidR="00C8244C">
        <w:rPr>
          <w:color w:val="000000"/>
          <w:sz w:val="24"/>
          <w:szCs w:val="24"/>
          <w:lang w:eastAsia="id-ID"/>
        </w:rPr>
        <w:t>nama_pihak_kedua</w:t>
      </w:r>
      <w:r w:rsidR="00C8244C" w:rsidRPr="00C32203">
        <w:rPr>
          <w:color w:val="000000"/>
          <w:sz w:val="24"/>
          <w:szCs w:val="24"/>
          <w:lang w:eastAsia="id-ID"/>
        </w:rPr>
        <w:t>}</w:t>
      </w:r>
    </w:p>
    <w:p w14:paraId="5C2F68E9" w14:textId="1890B925" w:rsidR="006E7ABB" w:rsidRDefault="00000000">
      <w:pPr>
        <w:spacing w:before="50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${</w:t>
      </w:r>
      <w:r w:rsidR="00C8244C">
        <w:rPr>
          <w:color w:val="000000"/>
          <w:sz w:val="24"/>
          <w:szCs w:val="24"/>
          <w:lang w:eastAsia="id-ID"/>
        </w:rPr>
        <w:t>jabatan_pihak_kedua</w:t>
      </w:r>
      <w:r w:rsidR="00C8244C" w:rsidRPr="00C32203">
        <w:rPr>
          <w:color w:val="000000"/>
          <w:sz w:val="24"/>
          <w:szCs w:val="24"/>
          <w:lang w:eastAsia="id-ID"/>
        </w:rPr>
        <w:t>}</w:t>
      </w:r>
    </w:p>
    <w:p w14:paraId="21D8952D" w14:textId="7A05F125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 Ak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na</w:t>
      </w:r>
    </w:p>
    <w:p w14:paraId="0CDFB3B8" w14:textId="77777777" w:rsidR="006E7ABB" w:rsidRDefault="00000000">
      <w:pPr>
        <w:spacing w:before="60"/>
        <w:ind w:left="417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-2"/>
          <w:sz w:val="24"/>
          <w:szCs w:val="24"/>
        </w:rPr>
        <w:t xml:space="preserve"> J</w:t>
      </w:r>
      <w:r>
        <w:rPr>
          <w:sz w:val="24"/>
          <w:szCs w:val="24"/>
        </w:rPr>
        <w:t xml:space="preserve">l.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II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21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tan, K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</w:p>
    <w:p w14:paraId="7CFE618C" w14:textId="77777777" w:rsidR="006E7ABB" w:rsidRDefault="00000000">
      <w:pPr>
        <w:spacing w:before="55"/>
        <w:ind w:left="2223" w:right="5587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40291</w:t>
      </w:r>
    </w:p>
    <w:p w14:paraId="45F1318B" w14:textId="77777777" w:rsidR="006E7ABB" w:rsidRDefault="00000000">
      <w:pPr>
        <w:spacing w:before="50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6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</w:p>
    <w:p w14:paraId="51067ABC" w14:textId="77777777" w:rsidR="006E7ABB" w:rsidRDefault="006E7ABB">
      <w:pPr>
        <w:spacing w:line="200" w:lineRule="exact"/>
      </w:pPr>
    </w:p>
    <w:p w14:paraId="009F64F4" w14:textId="77777777" w:rsidR="006E7ABB" w:rsidRDefault="006E7ABB">
      <w:pPr>
        <w:spacing w:before="13" w:line="260" w:lineRule="exact"/>
        <w:rPr>
          <w:sz w:val="26"/>
          <w:szCs w:val="26"/>
        </w:rPr>
      </w:pPr>
    </w:p>
    <w:p w14:paraId="4DEC0250" w14:textId="2F2361EC" w:rsidR="0046202E" w:rsidRPr="00E9339D" w:rsidRDefault="00000000" w:rsidP="00E9339D">
      <w:pPr>
        <w:spacing w:line="289" w:lineRule="auto"/>
        <w:ind w:left="556" w:right="59" w:firstLine="711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3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1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mem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6"/>
          <w:sz w:val="24"/>
          <w:szCs w:val="24"/>
        </w:rPr>
        <w:t xml:space="preserve"> </w:t>
      </w:r>
      <w:r>
        <w:rPr>
          <w:b/>
          <w:sz w:val="24"/>
          <w:szCs w:val="24"/>
        </w:rPr>
        <w:t>Ked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 lap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100%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ope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 w:rsidR="00C5393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proofErr w:type="gramEnd"/>
      <w:r>
        <w:rPr>
          <w:sz w:val="24"/>
          <w:szCs w:val="24"/>
        </w:rPr>
        <w:t>,</w:t>
      </w:r>
      <w:r w:rsidR="00C5393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ngkup</w:t>
      </w:r>
      <w:proofErr w:type="gramEnd"/>
      <w:r>
        <w:rPr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u</w:t>
      </w:r>
      <w:proofErr w:type="gram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gramStart"/>
      <w:r>
        <w:rPr>
          <w:sz w:val="24"/>
          <w:szCs w:val="24"/>
        </w:rPr>
        <w:t xml:space="preserve">/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 xml:space="preserve"> </w:t>
      </w:r>
      <w:r>
        <w:rPr>
          <w:spacing w:val="25"/>
          <w:sz w:val="24"/>
          <w:szCs w:val="24"/>
        </w:rPr>
        <w:t xml:space="preserve"> </w:t>
      </w:r>
      <w:proofErr w:type="gramStart"/>
      <w:r>
        <w:rPr>
          <w:b/>
          <w:spacing w:val="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e </w:t>
      </w:r>
      <w:r>
        <w:rPr>
          <w:b/>
          <w:spacing w:val="23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2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23"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No </w:t>
      </w:r>
      <w:r>
        <w:rPr>
          <w:b/>
          <w:spacing w:val="18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gramEnd"/>
      <w:r w:rsidR="00E9339D">
        <w:rPr>
          <w:sz w:val="24"/>
          <w:szCs w:val="24"/>
        </w:rPr>
        <w:br/>
      </w:r>
      <w:r w:rsidR="00E9339D" w:rsidRPr="00594B57">
        <w:rPr>
          <w:b/>
          <w:bCs/>
          <w:sz w:val="24"/>
          <w:szCs w:val="28"/>
        </w:rPr>
        <w:t>${</w:t>
      </w:r>
      <w:r w:rsidR="00E9339D">
        <w:rPr>
          <w:b/>
          <w:bCs/>
          <w:sz w:val="24"/>
          <w:szCs w:val="28"/>
        </w:rPr>
        <w:t>no</w:t>
      </w:r>
      <w:r w:rsidR="00E9339D" w:rsidRPr="00594B57">
        <w:rPr>
          <w:b/>
          <w:bCs/>
          <w:sz w:val="24"/>
          <w:szCs w:val="28"/>
        </w:rPr>
        <w:t>_</w:t>
      </w:r>
      <w:r w:rsidR="007E274D">
        <w:rPr>
          <w:b/>
          <w:bCs/>
          <w:sz w:val="24"/>
          <w:szCs w:val="28"/>
        </w:rPr>
        <w:t>PO</w:t>
      </w:r>
      <w:r w:rsidR="00E9339D" w:rsidRPr="00594B57">
        <w:rPr>
          <w:b/>
          <w:bCs/>
          <w:sz w:val="24"/>
          <w:szCs w:val="28"/>
        </w:rPr>
        <w:t>}</w:t>
      </w:r>
      <w:r w:rsidR="00E9339D">
        <w:rPr>
          <w:b/>
          <w:bCs/>
          <w:sz w:val="24"/>
          <w:szCs w:val="28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 w:rsidR="00E9339D" w:rsidRPr="00594B57">
        <w:rPr>
          <w:b/>
          <w:bCs/>
          <w:sz w:val="24"/>
          <w:szCs w:val="28"/>
        </w:rPr>
        <w:t>${tanggal_</w:t>
      </w:r>
      <w:r w:rsidR="007E274D">
        <w:rPr>
          <w:b/>
          <w:bCs/>
          <w:sz w:val="24"/>
          <w:szCs w:val="28"/>
        </w:rPr>
        <w:t>PO</w:t>
      </w:r>
      <w:r w:rsidR="00E9339D" w:rsidRPr="00594B57">
        <w:rPr>
          <w:b/>
          <w:bCs/>
          <w:sz w:val="24"/>
          <w:szCs w:val="28"/>
        </w:rPr>
        <w:t>}</w:t>
      </w:r>
      <w:r>
        <w:rPr>
          <w:b/>
          <w:sz w:val="24"/>
          <w:szCs w:val="24"/>
        </w:rPr>
        <w:t>:</w:t>
      </w:r>
    </w:p>
    <w:p w14:paraId="05152A3F" w14:textId="77777777" w:rsidR="002A5678" w:rsidRDefault="002A5678" w:rsidP="002A5678">
      <w:pPr>
        <w:ind w:right="6601"/>
        <w:rPr>
          <w:sz w:val="24"/>
          <w:szCs w:val="24"/>
        </w:rPr>
      </w:pPr>
    </w:p>
    <w:p w14:paraId="52F7EA7F" w14:textId="2B963A73" w:rsidR="006E7ABB" w:rsidRDefault="006E7ABB">
      <w:pPr>
        <w:spacing w:before="4" w:line="160" w:lineRule="exact"/>
        <w:rPr>
          <w:sz w:val="16"/>
          <w:szCs w:val="16"/>
        </w:rPr>
      </w:pPr>
    </w:p>
    <w:tbl>
      <w:tblPr>
        <w:tblStyle w:val="TableGrid"/>
        <w:tblW w:w="0" w:type="auto"/>
        <w:tblInd w:w="802" w:type="dxa"/>
        <w:tblLayout w:type="fixed"/>
        <w:tblLook w:val="04A0" w:firstRow="1" w:lastRow="0" w:firstColumn="1" w:lastColumn="0" w:noHBand="0" w:noVBand="1"/>
      </w:tblPr>
      <w:tblGrid>
        <w:gridCol w:w="1163"/>
        <w:gridCol w:w="6384"/>
        <w:gridCol w:w="1984"/>
      </w:tblGrid>
      <w:tr w:rsidR="00F8019C" w14:paraId="61A45938" w14:textId="77777777" w:rsidTr="00273E77">
        <w:tc>
          <w:tcPr>
            <w:tcW w:w="11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DEEFF7" w14:textId="319380A0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NO</w:t>
            </w:r>
          </w:p>
        </w:tc>
        <w:tc>
          <w:tcPr>
            <w:tcW w:w="6384" w:type="dxa"/>
            <w:tcBorders>
              <w:top w:val="single" w:sz="12" w:space="0" w:color="auto"/>
            </w:tcBorders>
            <w:vAlign w:val="center"/>
          </w:tcPr>
          <w:p w14:paraId="5D4EDA28" w14:textId="6BEA13B2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Nama Alat</w:t>
            </w:r>
          </w:p>
        </w:tc>
        <w:tc>
          <w:tcPr>
            <w:tcW w:w="198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142A37" w14:textId="7B8A3673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Jumlah Alat</w:t>
            </w:r>
          </w:p>
        </w:tc>
      </w:tr>
      <w:tr w:rsidR="00F8019C" w14:paraId="285054FD" w14:textId="77777777" w:rsidTr="00273E77">
        <w:trPr>
          <w:trHeight w:val="343"/>
        </w:trPr>
        <w:tc>
          <w:tcPr>
            <w:tcW w:w="1163" w:type="dxa"/>
            <w:tcBorders>
              <w:left w:val="single" w:sz="12" w:space="0" w:color="auto"/>
            </w:tcBorders>
            <w:vAlign w:val="center"/>
          </w:tcPr>
          <w:p w14:paraId="78FF9FFE" w14:textId="4D7B089A" w:rsidR="00F8019C" w:rsidRPr="00DC2F7E" w:rsidRDefault="00DC2F7E" w:rsidP="00F8019C">
            <w:pPr>
              <w:jc w:val="center"/>
              <w:rPr>
                <w:b/>
                <w:bCs/>
              </w:rPr>
            </w:pPr>
            <w:r w:rsidRPr="00DC2F7E">
              <w:rPr>
                <w:b/>
                <w:bCs/>
              </w:rPr>
              <w:t>${item_no}</w:t>
            </w:r>
          </w:p>
        </w:tc>
        <w:tc>
          <w:tcPr>
            <w:tcW w:w="6384" w:type="dxa"/>
            <w:vAlign w:val="center"/>
          </w:tcPr>
          <w:p w14:paraId="6C5288EE" w14:textId="14AE4CC3" w:rsidR="00F8019C" w:rsidRDefault="00DC2F7E" w:rsidP="00F8019C">
            <w:r w:rsidRPr="0046202E">
              <w:t>${item_nama_alat}</w:t>
            </w:r>
          </w:p>
        </w:tc>
        <w:tc>
          <w:tcPr>
            <w:tcW w:w="1984" w:type="dxa"/>
            <w:tcBorders>
              <w:right w:val="single" w:sz="12" w:space="0" w:color="auto"/>
            </w:tcBorders>
            <w:vAlign w:val="center"/>
          </w:tcPr>
          <w:p w14:paraId="355C12F7" w14:textId="147620A9" w:rsidR="00F8019C" w:rsidRDefault="00DC2F7E" w:rsidP="00F8019C">
            <w:pPr>
              <w:jc w:val="center"/>
            </w:pPr>
            <w:r w:rsidRPr="00DC2F7E">
              <w:t>${item_jumlah_alat}</w:t>
            </w:r>
          </w:p>
        </w:tc>
      </w:tr>
      <w:tr w:rsidR="00F8019C" w14:paraId="390EC996" w14:textId="77777777" w:rsidTr="00273E77">
        <w:tc>
          <w:tcPr>
            <w:tcW w:w="754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967F11" w14:textId="26B35F4F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Total Alat</w:t>
            </w:r>
          </w:p>
        </w:tc>
        <w:tc>
          <w:tcPr>
            <w:tcW w:w="198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A959F58" w14:textId="3CBB770D" w:rsidR="00F8019C" w:rsidRDefault="00DC2F7E" w:rsidP="00F8019C">
            <w:pPr>
              <w:jc w:val="center"/>
            </w:pPr>
            <w:r w:rsidRPr="00DC2F7E">
              <w:t>${total_alat}</w:t>
            </w:r>
          </w:p>
        </w:tc>
      </w:tr>
    </w:tbl>
    <w:p w14:paraId="593EE7CF" w14:textId="77777777" w:rsidR="006E7ABB" w:rsidRDefault="006E7ABB">
      <w:pPr>
        <w:sectPr w:rsidR="006E7ABB" w:rsidSect="00DD662D">
          <w:headerReference w:type="default" r:id="rId7"/>
          <w:footerReference w:type="default" r:id="rId8"/>
          <w:type w:val="continuous"/>
          <w:pgSz w:w="12200" w:h="18720"/>
          <w:pgMar w:top="1340" w:right="740" w:bottom="280" w:left="860" w:header="720" w:footer="2079" w:gutter="0"/>
          <w:cols w:space="720"/>
        </w:sectPr>
      </w:pPr>
    </w:p>
    <w:p w14:paraId="5D4FCFA8" w14:textId="4A697A2A" w:rsidR="006E7ABB" w:rsidRDefault="00000000">
      <w:pPr>
        <w:spacing w:before="74" w:line="288" w:lineRule="auto"/>
        <w:ind w:left="116" w:right="61" w:firstLine="711"/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dibuat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oleh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ipe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59DE499B" w14:textId="3D4D2CF5" w:rsidR="006E7ABB" w:rsidRDefault="006E7ABB">
      <w:pPr>
        <w:spacing w:line="200" w:lineRule="exact"/>
      </w:pPr>
    </w:p>
    <w:p w14:paraId="3FBA9687" w14:textId="440DB73A" w:rsidR="006E7ABB" w:rsidRDefault="006E7ABB">
      <w:pPr>
        <w:spacing w:before="19" w:line="220" w:lineRule="exact"/>
        <w:rPr>
          <w:sz w:val="22"/>
          <w:szCs w:val="22"/>
        </w:rPr>
      </w:pPr>
    </w:p>
    <w:p w14:paraId="742D7D00" w14:textId="14CF37F6" w:rsidR="006E7ABB" w:rsidRDefault="008B364D">
      <w:pPr>
        <w:ind w:left="6571"/>
        <w:rPr>
          <w:spacing w:val="-5"/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26E2F4" wp14:editId="35AD2EAE">
                <wp:simplePos x="0" y="0"/>
                <wp:positionH relativeFrom="column">
                  <wp:posOffset>-455295</wp:posOffset>
                </wp:positionH>
                <wp:positionV relativeFrom="paragraph">
                  <wp:posOffset>269240</wp:posOffset>
                </wp:positionV>
                <wp:extent cx="3341370" cy="2057400"/>
                <wp:effectExtent l="0" t="0" r="0" b="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F6ACC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Pertama</w:t>
                            </w:r>
                          </w:p>
                          <w:p w14:paraId="605EC50F" w14:textId="0830E88F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${nama_perusahaan}</w:t>
                            </w:r>
                          </w:p>
                          <w:p w14:paraId="2EBAB694" w14:textId="77777777" w:rsidR="008B364D" w:rsidRPr="006065C1" w:rsidRDefault="008B364D" w:rsidP="008B364D"/>
                          <w:p w14:paraId="4BFB1558" w14:textId="77777777" w:rsidR="008B364D" w:rsidRDefault="008B364D" w:rsidP="008B364D"/>
                          <w:p w14:paraId="7A6EB90A" w14:textId="77777777" w:rsidR="008B364D" w:rsidRDefault="008B364D" w:rsidP="008B364D"/>
                          <w:p w14:paraId="1DC63C40" w14:textId="77777777" w:rsidR="008B364D" w:rsidRDefault="008B364D" w:rsidP="008B364D"/>
                          <w:p w14:paraId="57A5AA2A" w14:textId="77777777" w:rsidR="008B364D" w:rsidRDefault="008B364D" w:rsidP="008B364D"/>
                          <w:p w14:paraId="3EC3F3FF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56883C1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${nama_pihak_pertama}</w:t>
                            </w:r>
                          </w:p>
                          <w:p w14:paraId="04BDC04E" w14:textId="059350D1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 xml:space="preserve"> ${jabatan_pihak_pertama}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6E2F4" id="Rectangle 1" o:spid="_x0000_s1026" style="position:absolute;left:0;text-align:left;margin-left:-35.85pt;margin-top:21.2pt;width:263.1pt;height:16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" filled="f" stroked="f">
                <v:textbox>
                  <w:txbxContent>
                    <w:p w14:paraId="597F6ACC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Pertama</w:t>
                      </w:r>
                    </w:p>
                    <w:p w14:paraId="605EC50F" w14:textId="0830E88F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${nama_perusahaan}</w:t>
                      </w:r>
                    </w:p>
                    <w:p w14:paraId="2EBAB694" w14:textId="77777777" w:rsidR="008B364D" w:rsidRPr="006065C1" w:rsidRDefault="008B364D" w:rsidP="008B364D"/>
                    <w:p w14:paraId="4BFB1558" w14:textId="77777777" w:rsidR="008B364D" w:rsidRDefault="008B364D" w:rsidP="008B364D"/>
                    <w:p w14:paraId="7A6EB90A" w14:textId="77777777" w:rsidR="008B364D" w:rsidRDefault="008B364D" w:rsidP="008B364D"/>
                    <w:p w14:paraId="1DC63C40" w14:textId="77777777" w:rsidR="008B364D" w:rsidRDefault="008B364D" w:rsidP="008B364D"/>
                    <w:p w14:paraId="57A5AA2A" w14:textId="77777777" w:rsidR="008B364D" w:rsidRDefault="008B364D" w:rsidP="008B364D"/>
                    <w:p w14:paraId="3EC3F3FF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56883C1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${nama_pihak_pertama}</w:t>
                      </w:r>
                    </w:p>
                    <w:p w14:paraId="04BDC04E" w14:textId="059350D1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 xml:space="preserve"> ${jabatan_pihak_pertama}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 w:rsidR="00E9339D">
        <w:rPr>
          <w:spacing w:val="5"/>
          <w:sz w:val="24"/>
          <w:szCs w:val="24"/>
        </w:rPr>
        <w:t xml:space="preserve"> </w:t>
      </w:r>
      <w:r w:rsidR="00E9339D" w:rsidRPr="00E9339D">
        <w:rPr>
          <w:spacing w:val="5"/>
          <w:sz w:val="24"/>
          <w:szCs w:val="24"/>
        </w:rPr>
        <w:t>${tanggal_pembuatan}</w:t>
      </w:r>
    </w:p>
    <w:p w14:paraId="356AD530" w14:textId="4E889ADA" w:rsidR="00632B48" w:rsidRDefault="008B364D" w:rsidP="00632B48">
      <w:pPr>
        <w:rPr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2D02C" wp14:editId="778EFA30">
                <wp:simplePos x="0" y="0"/>
                <wp:positionH relativeFrom="column">
                  <wp:posOffset>3353616</wp:posOffset>
                </wp:positionH>
                <wp:positionV relativeFrom="paragraph">
                  <wp:posOffset>115479</wp:posOffset>
                </wp:positionV>
                <wp:extent cx="3341370" cy="2057400"/>
                <wp:effectExtent l="0" t="0" r="0" b="0"/>
                <wp:wrapNone/>
                <wp:docPr id="1518654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D9088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Kedua</w:t>
                            </w:r>
                          </w:p>
                          <w:p w14:paraId="5A0C1C67" w14:textId="178E8A33" w:rsidR="008B364D" w:rsidRPr="006065C1" w:rsidRDefault="008B364D" w:rsidP="008B364D">
                            <w:pPr>
                              <w:jc w:val="center"/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PT. Aksara Riksa Perdana</w:t>
                            </w:r>
                          </w:p>
                          <w:p w14:paraId="1DAA8419" w14:textId="77777777" w:rsidR="008B364D" w:rsidRDefault="008B364D" w:rsidP="008B364D"/>
                          <w:p w14:paraId="319A740C" w14:textId="77777777" w:rsidR="008B364D" w:rsidRDefault="008B364D" w:rsidP="008B364D"/>
                          <w:p w14:paraId="0D62B659" w14:textId="77777777" w:rsidR="008B364D" w:rsidRDefault="008B364D" w:rsidP="008B364D"/>
                          <w:p w14:paraId="1EFA1A79" w14:textId="77777777" w:rsidR="008B364D" w:rsidRDefault="008B364D" w:rsidP="008B364D"/>
                          <w:p w14:paraId="27A40AC9" w14:textId="77777777" w:rsidR="008B364D" w:rsidRDefault="008B364D" w:rsidP="008B364D"/>
                          <w:p w14:paraId="7BD658E3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0CB01F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${nama_pihak_kedua}</w:t>
                            </w:r>
                          </w:p>
                          <w:p w14:paraId="18B6F6A1" w14:textId="2CCD625D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${jabatan_pihak_kedua}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02D02C" id="_x0000_s1027" style="position:absolute;margin-left:264.05pt;margin-top:9.1pt;width:263.1pt;height:16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" filled="f" stroked="f">
                <v:textbox>
                  <w:txbxContent>
                    <w:p w14:paraId="42AD9088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Kedua</w:t>
                      </w:r>
                    </w:p>
                    <w:p w14:paraId="5A0C1C67" w14:textId="178E8A33" w:rsidR="008B364D" w:rsidRPr="006065C1" w:rsidRDefault="008B364D" w:rsidP="008B364D">
                      <w:pPr>
                        <w:jc w:val="center"/>
                      </w:pPr>
                      <w:r w:rsidRPr="008B364D">
                        <w:rPr>
                          <w:sz w:val="24"/>
                          <w:szCs w:val="24"/>
                        </w:rPr>
                        <w:t>PT. Aksara Riksa Perdana</w:t>
                      </w:r>
                    </w:p>
                    <w:p w14:paraId="1DAA8419" w14:textId="77777777" w:rsidR="008B364D" w:rsidRDefault="008B364D" w:rsidP="008B364D"/>
                    <w:p w14:paraId="319A740C" w14:textId="77777777" w:rsidR="008B364D" w:rsidRDefault="008B364D" w:rsidP="008B364D"/>
                    <w:p w14:paraId="0D62B659" w14:textId="77777777" w:rsidR="008B364D" w:rsidRDefault="008B364D" w:rsidP="008B364D"/>
                    <w:p w14:paraId="1EFA1A79" w14:textId="77777777" w:rsidR="008B364D" w:rsidRDefault="008B364D" w:rsidP="008B364D"/>
                    <w:p w14:paraId="27A40AC9" w14:textId="77777777" w:rsidR="008B364D" w:rsidRDefault="008B364D" w:rsidP="008B364D"/>
                    <w:p w14:paraId="7BD658E3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70CB01F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${nama_pihak_kedua}</w:t>
                      </w:r>
                    </w:p>
                    <w:p w14:paraId="18B6F6A1" w14:textId="2CCD625D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${jabatan_pihak_kedua}</w:t>
                      </w:r>
                    </w:p>
                  </w:txbxContent>
                </v:textbox>
              </v:rect>
            </w:pict>
          </mc:Fallback>
        </mc:AlternateContent>
      </w:r>
    </w:p>
    <w:p w14:paraId="0B62AB3A" w14:textId="41089112" w:rsidR="00632B48" w:rsidRDefault="00632B48" w:rsidP="00632B48">
      <w:pPr>
        <w:rPr>
          <w:sz w:val="24"/>
          <w:szCs w:val="24"/>
        </w:rPr>
      </w:pPr>
    </w:p>
    <w:p w14:paraId="7C1D4789" w14:textId="438689DC" w:rsidR="00632B48" w:rsidRDefault="00632B48" w:rsidP="00632B48">
      <w:pPr>
        <w:rPr>
          <w:sz w:val="24"/>
          <w:szCs w:val="24"/>
        </w:rPr>
      </w:pPr>
    </w:p>
    <w:p w14:paraId="7BA67732" w14:textId="611986CA" w:rsidR="00632B48" w:rsidRDefault="00632B48" w:rsidP="00632B48">
      <w:pPr>
        <w:rPr>
          <w:sz w:val="24"/>
          <w:szCs w:val="24"/>
        </w:rPr>
      </w:pPr>
    </w:p>
    <w:p w14:paraId="10215F8A" w14:textId="0AC19B70" w:rsidR="006E7ABB" w:rsidRDefault="006E7ABB">
      <w:pPr>
        <w:spacing w:before="3" w:line="160" w:lineRule="exact"/>
        <w:rPr>
          <w:sz w:val="16"/>
          <w:szCs w:val="16"/>
        </w:rPr>
      </w:pPr>
    </w:p>
    <w:p w14:paraId="6B5AF265" w14:textId="664ED43D" w:rsidR="006E7ABB" w:rsidRDefault="006E7ABB">
      <w:pPr>
        <w:spacing w:line="200" w:lineRule="exact"/>
      </w:pPr>
    </w:p>
    <w:p w14:paraId="098A6837" w14:textId="041E3506" w:rsidR="006E7ABB" w:rsidRDefault="006E7ABB">
      <w:pPr>
        <w:ind w:left="1918"/>
      </w:pPr>
    </w:p>
    <w:sectPr w:rsidR="006E7ABB">
      <w:pgSz w:w="12200" w:h="18720"/>
      <w:pgMar w:top="1040" w:right="880" w:bottom="280" w:left="1300" w:header="0" w:footer="4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9823" w14:textId="77777777" w:rsidR="00C24949" w:rsidRDefault="00C24949">
      <w:r>
        <w:separator/>
      </w:r>
    </w:p>
  </w:endnote>
  <w:endnote w:type="continuationSeparator" w:id="0">
    <w:p w14:paraId="67F088BE" w14:textId="77777777" w:rsidR="00C24949" w:rsidRDefault="00C24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54AC" w14:textId="77A45CE3" w:rsidR="006E7ABB" w:rsidRDefault="006E7ABB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ACFEB" w14:textId="77777777" w:rsidR="00C24949" w:rsidRDefault="00C24949">
      <w:r>
        <w:separator/>
      </w:r>
    </w:p>
  </w:footnote>
  <w:footnote w:type="continuationSeparator" w:id="0">
    <w:p w14:paraId="3427E2B9" w14:textId="77777777" w:rsidR="00C24949" w:rsidRDefault="00C24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7765" w14:textId="16F41088" w:rsidR="00A264F4" w:rsidRDefault="00A264F4">
    <w:pPr>
      <w:pStyle w:val="Header"/>
    </w:pPr>
    <w:r>
      <w:rPr>
        <w:noProof/>
      </w:rPr>
      <w:drawing>
        <wp:anchor distT="114300" distB="114300" distL="114300" distR="114300" simplePos="0" relativeHeight="251659776" behindDoc="0" locked="0" layoutInCell="1" hidden="0" allowOverlap="1" wp14:anchorId="1D8D6626" wp14:editId="0502FF1F">
          <wp:simplePos x="0" y="0"/>
          <wp:positionH relativeFrom="column">
            <wp:posOffset>-558800</wp:posOffset>
          </wp:positionH>
          <wp:positionV relativeFrom="paragraph">
            <wp:posOffset>-449580</wp:posOffset>
          </wp:positionV>
          <wp:extent cx="7810500" cy="1738313"/>
          <wp:effectExtent l="0" t="0" r="0" b="0"/>
          <wp:wrapNone/>
          <wp:docPr id="8414351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8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2358E5" w14:textId="2C2AE795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1824" behindDoc="0" locked="0" layoutInCell="1" hidden="0" allowOverlap="1" wp14:anchorId="04D99CA5" wp14:editId="584D6371">
              <wp:simplePos x="0" y="0"/>
              <wp:positionH relativeFrom="column">
                <wp:posOffset>1717040</wp:posOffset>
              </wp:positionH>
              <wp:positionV relativeFrom="paragraph">
                <wp:posOffset>43180</wp:posOffset>
              </wp:positionV>
              <wp:extent cx="3505200" cy="43338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5200" cy="4333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BC0D2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6A11773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9CA5" id="_x0000_s1028" style="position:absolute;margin-left:135.2pt;margin-top:3.4pt;width:276pt;height:34.15pt;z-index:25166182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" filled="f" stroked="f">
              <v:textbox inset="2.53958mm,2.53958mm,2.53958mm,2.53958mm">
                <w:txbxContent>
                  <w:p w14:paraId="307BC0D2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6A11773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</w:txbxContent>
              </v:textbox>
            </v:rect>
          </w:pict>
        </mc:Fallback>
      </mc:AlternateContent>
    </w:r>
  </w:p>
  <w:p w14:paraId="3C704568" w14:textId="614C93CE" w:rsidR="00A264F4" w:rsidRDefault="00A264F4">
    <w:pPr>
      <w:pStyle w:val="Header"/>
    </w:pPr>
  </w:p>
  <w:p w14:paraId="7FEA5B58" w14:textId="4E35962B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7968" behindDoc="0" locked="0" layoutInCell="1" hidden="0" allowOverlap="1" wp14:anchorId="0997CA62" wp14:editId="2FF3E6F7">
              <wp:simplePos x="0" y="0"/>
              <wp:positionH relativeFrom="column">
                <wp:posOffset>1691640</wp:posOffset>
              </wp:positionH>
              <wp:positionV relativeFrom="paragraph">
                <wp:posOffset>15240</wp:posOffset>
              </wp:positionV>
              <wp:extent cx="1019175" cy="29527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1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2BE35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CA62" id="Rectangle 5" o:spid="_x0000_s1029" style="position:absolute;margin-left:133.2pt;margin-top:1.2pt;width:80.25pt;height:23.25pt;z-index:25166796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" filled="f" stroked="f">
              <v:textbox inset="2.53958mm,2.53958mm,2.53958mm,2.53958mm">
                <w:txbxContent>
                  <w:p w14:paraId="10F2BE35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</w:txbxContent>
              </v:textbox>
            </v:rect>
          </w:pict>
        </mc:Fallback>
      </mc:AlternateContent>
    </w:r>
  </w:p>
  <w:p w14:paraId="2DA86699" w14:textId="1C9BCA98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3872" behindDoc="0" locked="0" layoutInCell="1" hidden="0" allowOverlap="1" wp14:anchorId="5880F76E" wp14:editId="6F016326">
              <wp:simplePos x="0" y="0"/>
              <wp:positionH relativeFrom="column">
                <wp:posOffset>1722120</wp:posOffset>
              </wp:positionH>
              <wp:positionV relativeFrom="paragraph">
                <wp:posOffset>48260</wp:posOffset>
              </wp:positionV>
              <wp:extent cx="1858010" cy="29527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01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2A6D2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aksara.riksa.perdana@gmail.com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80F76E" id="Rectangle 4" o:spid="_x0000_s1030" style="position:absolute;margin-left:135.6pt;margin-top:3.8pt;width:146.3pt;height:23.25pt;z-index:25166387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" filled="f" stroked="f">
              <v:textbox inset="2.53958mm,2.53958mm,2.53958mm,2.53958mm">
                <w:txbxContent>
                  <w:p w14:paraId="6032A6D2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aksara.riksa.perdana@gmail.com</w:t>
                    </w:r>
                  </w:p>
                </w:txbxContent>
              </v:textbox>
            </v:rect>
          </w:pict>
        </mc:Fallback>
      </mc:AlternateContent>
    </w:r>
  </w:p>
  <w:p w14:paraId="0B2F98CD" w14:textId="38D5EF1C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5920" behindDoc="0" locked="0" layoutInCell="1" hidden="0" allowOverlap="1" wp14:anchorId="39429DAF" wp14:editId="5EE6E087">
              <wp:simplePos x="0" y="0"/>
              <wp:positionH relativeFrom="column">
                <wp:posOffset>1706880</wp:posOffset>
              </wp:positionH>
              <wp:positionV relativeFrom="paragraph">
                <wp:posOffset>72390</wp:posOffset>
              </wp:positionV>
              <wp:extent cx="1019175" cy="3238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1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D3658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429DAF" id="Rectangle 3" o:spid="_x0000_s1031" style="position:absolute;margin-left:134.4pt;margin-top:5.7pt;width:80.25pt;height:25.5pt;z-index:25166592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" filled="f" stroked="f">
              <v:textbox inset="2.53958mm,2.53958mm,2.53958mm,2.53958mm">
                <w:txbxContent>
                  <w:p w14:paraId="000D3658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</w:txbxContent>
              </v:textbox>
            </v:rect>
          </w:pict>
        </mc:Fallback>
      </mc:AlternateContent>
    </w:r>
  </w:p>
  <w:p w14:paraId="3F7252D2" w14:textId="11A0DEA7" w:rsidR="00A264F4" w:rsidRDefault="00A264F4">
    <w:pPr>
      <w:pStyle w:val="Header"/>
    </w:pPr>
  </w:p>
  <w:p w14:paraId="165673FB" w14:textId="0242D1C1" w:rsidR="00A264F4" w:rsidRDefault="00DD662D">
    <w:pPr>
      <w:pStyle w:val="Header"/>
    </w:pPr>
    <w:r>
      <w:rPr>
        <w:noProof/>
        <w:spacing w:val="1"/>
        <w:sz w:val="24"/>
        <w:szCs w:val="24"/>
      </w:rPr>
      <w:drawing>
        <wp:anchor distT="0" distB="0" distL="114300" distR="114300" simplePos="0" relativeHeight="251670016" behindDoc="1" locked="0" layoutInCell="1" allowOverlap="1" wp14:anchorId="21926625" wp14:editId="46C61C14">
          <wp:simplePos x="0" y="0"/>
          <wp:positionH relativeFrom="margin">
            <wp:posOffset>-355600</wp:posOffset>
          </wp:positionH>
          <wp:positionV relativeFrom="margin">
            <wp:posOffset>1181735</wp:posOffset>
          </wp:positionV>
          <wp:extent cx="7327900" cy="9029700"/>
          <wp:effectExtent l="0" t="0" r="6350" b="0"/>
          <wp:wrapNone/>
          <wp:docPr id="1746931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68"/>
                  <a:stretch>
                    <a:fillRect/>
                  </a:stretch>
                </pic:blipFill>
                <pic:spPr bwMode="auto">
                  <a:xfrm>
                    <a:off x="0" y="0"/>
                    <a:ext cx="7327900" cy="9029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639"/>
    <w:multiLevelType w:val="multilevel"/>
    <w:tmpl w:val="40AA05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126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BB"/>
    <w:rsid w:val="00003677"/>
    <w:rsid w:val="0002037A"/>
    <w:rsid w:val="000850A4"/>
    <w:rsid w:val="00140EF3"/>
    <w:rsid w:val="0014673D"/>
    <w:rsid w:val="001917CB"/>
    <w:rsid w:val="0022600E"/>
    <w:rsid w:val="00273E77"/>
    <w:rsid w:val="00285555"/>
    <w:rsid w:val="002A3F66"/>
    <w:rsid w:val="002A5678"/>
    <w:rsid w:val="002A650E"/>
    <w:rsid w:val="002A7F43"/>
    <w:rsid w:val="003F7E2D"/>
    <w:rsid w:val="004143B1"/>
    <w:rsid w:val="00430067"/>
    <w:rsid w:val="0046202E"/>
    <w:rsid w:val="00462D11"/>
    <w:rsid w:val="0046655E"/>
    <w:rsid w:val="004B3E42"/>
    <w:rsid w:val="00564E13"/>
    <w:rsid w:val="005B2791"/>
    <w:rsid w:val="005C380C"/>
    <w:rsid w:val="005E11F0"/>
    <w:rsid w:val="00632B48"/>
    <w:rsid w:val="00683B9D"/>
    <w:rsid w:val="006E7ABB"/>
    <w:rsid w:val="006F3F14"/>
    <w:rsid w:val="00767E3A"/>
    <w:rsid w:val="007745C5"/>
    <w:rsid w:val="007E274D"/>
    <w:rsid w:val="007E5359"/>
    <w:rsid w:val="008131CE"/>
    <w:rsid w:val="00830374"/>
    <w:rsid w:val="00851252"/>
    <w:rsid w:val="008B364D"/>
    <w:rsid w:val="00981B8A"/>
    <w:rsid w:val="009B07C0"/>
    <w:rsid w:val="00A264F4"/>
    <w:rsid w:val="00A316D6"/>
    <w:rsid w:val="00A47052"/>
    <w:rsid w:val="00A554A5"/>
    <w:rsid w:val="00A5753C"/>
    <w:rsid w:val="00A94000"/>
    <w:rsid w:val="00C24949"/>
    <w:rsid w:val="00C35F47"/>
    <w:rsid w:val="00C531E2"/>
    <w:rsid w:val="00C53930"/>
    <w:rsid w:val="00C7689C"/>
    <w:rsid w:val="00C8244C"/>
    <w:rsid w:val="00CA16EA"/>
    <w:rsid w:val="00CC382C"/>
    <w:rsid w:val="00CC4098"/>
    <w:rsid w:val="00D344A9"/>
    <w:rsid w:val="00D7190F"/>
    <w:rsid w:val="00DC2F7E"/>
    <w:rsid w:val="00DD662D"/>
    <w:rsid w:val="00E224A2"/>
    <w:rsid w:val="00E2756B"/>
    <w:rsid w:val="00E9339D"/>
    <w:rsid w:val="00E97303"/>
    <w:rsid w:val="00EB2892"/>
    <w:rsid w:val="00F26D60"/>
    <w:rsid w:val="00F8019C"/>
    <w:rsid w:val="00FA7270"/>
    <w:rsid w:val="00F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A836B"/>
  <w15:docId w15:val="{9335271D-C034-4957-905F-B8541AC3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78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2A5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6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4F4"/>
  </w:style>
  <w:style w:type="paragraph" w:styleId="Footer">
    <w:name w:val="footer"/>
    <w:basedOn w:val="Normal"/>
    <w:link w:val="FooterChar"/>
    <w:uiPriority w:val="99"/>
    <w:unhideWhenUsed/>
    <w:rsid w:val="00A26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Priska Jas</cp:lastModifiedBy>
  <cp:revision>41</cp:revision>
  <dcterms:created xsi:type="dcterms:W3CDTF">2026-07-08T23:57:00Z</dcterms:created>
  <dcterms:modified xsi:type="dcterms:W3CDTF">2026-07-25T05:27:00Z</dcterms:modified>
</cp:coreProperties>
</file>