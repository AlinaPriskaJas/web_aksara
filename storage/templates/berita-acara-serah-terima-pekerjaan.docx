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2087" w14:textId="77777777" w:rsidR="006E7ABB" w:rsidRDefault="00000000">
      <w:pPr>
        <w:spacing w:before="78"/>
        <w:ind w:left="2141"/>
        <w:rPr>
          <w:rFonts w:ascii="Arial" w:eastAsia="Arial" w:hAnsi="Arial" w:cs="Arial"/>
          <w:sz w:val="14"/>
          <w:szCs w:val="14"/>
        </w:rPr>
      </w:pPr>
      <w:r>
        <w:pict w14:anchorId="1DCCB44A">
          <v:group id="_x0000_s2068" style="position:absolute;left:0;text-align:left;margin-left:40.55pt;margin-top:136.25pt;width:528.25pt;height:7pt;z-index:-251657216;mso-position-horizontal-relative:page;mso-position-vertical-relative:page" coordorigin="811,2725" coordsize="10565,1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1" type="#_x0000_t75" style="position:absolute;left:811;top:2725;width:10565;height:140">
              <v:imagedata r:id="rId7" o:title=""/>
            </v:shape>
            <v:shape id="_x0000_s2070" style="position:absolute;left:865;top:2776;width:10474;height:0" coordorigin="865,2776" coordsize="10474,0" path="m865,2776r10474,e" filled="f" strokeweight="1.3pt">
              <v:path arrowok="t"/>
            </v:shape>
            <v:shape id="_x0000_s2069" style="position:absolute;left:865;top:2752;width:10474;height:0" coordorigin="865,2752" coordsize="10474,0" path="m865,2752r10474,e" filled="f" strokeweight=".5pt">
              <v:path arrowok="t"/>
            </v:shape>
            <w10:wrap anchorx="page" anchory="page"/>
          </v:group>
        </w:pict>
      </w:r>
      <w:r>
        <w:pict w14:anchorId="512D3819">
          <v:group id="_x0000_s2061" style="position:absolute;left:0;text-align:left;margin-left:38.95pt;margin-top:17pt;width:519.3pt;height:109.2pt;z-index:-251659264;mso-position-horizontal-relative:page;mso-position-vertical-relative:page" coordorigin="779,340" coordsize="10386,2184">
            <v:shape id="_x0000_s2067" type="#_x0000_t75" style="position:absolute;left:3006;top:2002;width:326;height:187">
              <v:imagedata r:id="rId8" o:title=""/>
            </v:shape>
            <v:shape id="_x0000_s2066" type="#_x0000_t75" style="position:absolute;left:779;top:340;width:10386;height:2184">
              <v:imagedata r:id="rId9" o:title=""/>
            </v:shape>
            <v:shape id="_x0000_s2065" style="position:absolute;left:2850;top:1349;width:4234;height:960" coordorigin="2850,1349" coordsize="4234,960" path="m2850,2309r4234,l7084,1349r-4234,l2850,2309xe" stroked="f">
              <v:path arrowok="t"/>
            </v:shape>
            <v:shape id="_x0000_s2064" type="#_x0000_t75" style="position:absolute;left:3020;top:2057;width:150;height:110">
              <v:imagedata r:id="rId10" o:title=""/>
            </v:shape>
            <v:shape id="_x0000_s2063" type="#_x0000_t75" style="position:absolute;left:2851;top:1349;width:4234;height:960">
              <v:imagedata r:id="rId11" o:title=""/>
            </v:shape>
            <v:shape id="_x0000_s2062" type="#_x0000_t75" style="position:absolute;left:2990;top:1834;width:1567;height:148">
              <v:imagedata r:id="rId12" o:title=""/>
            </v:shape>
            <w10:wrap anchorx="page" anchory="page"/>
          </v:group>
        </w:pict>
      </w:r>
      <w:r>
        <w:pict w14:anchorId="4ECE0048">
          <v:group id="_x0000_s2057" style="position:absolute;left:0;text-align:left;margin-left:1.9pt;margin-top:796.7pt;width:455.2pt;height:138.65pt;z-index:-251660288;mso-position-horizontal-relative:page;mso-position-vertical-relative:page" coordorigin="38,15934" coordsize="9104,2773">
            <v:shape id="_x0000_s2060" type="#_x0000_t75" style="position:absolute;left:38;top:15934;width:9105;height:2773">
              <v:imagedata r:id="rId13" o:title=""/>
            </v:shape>
            <v:shape id="_x0000_s2059" style="position:absolute;left:3079;top:17945;width:6031;height:434" coordorigin="3079,17945" coordsize="6031,434" path="m3079,18379r6031,l9110,17945r-6031,l3079,18379xe" stroked="f">
              <v:path arrowok="t"/>
            </v:shape>
            <v:shape id="_x0000_s2058" type="#_x0000_t75" style="position:absolute;left:4675;top:18036;width:2972;height:252">
              <v:imagedata r:id="rId14" o:title=""/>
            </v:shape>
            <w10:wrap anchorx="page" anchory="page"/>
          </v:group>
        </w:pict>
      </w:r>
      <w:r>
        <w:pict w14:anchorId="4FEDA4E5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38.95pt;margin-top:17pt;width:519.3pt;height:109.2pt;z-index:-251661312;mso-position-horizontal-relative:page;mso-position-vertical-relative:page" filled="f" stroked="f">
            <v:textbox inset="0,0,0,0">
              <w:txbxContent>
                <w:p w14:paraId="157D1EF8" w14:textId="77777777" w:rsidR="006E7ABB" w:rsidRDefault="006E7ABB">
                  <w:pPr>
                    <w:spacing w:line="200" w:lineRule="exact"/>
                  </w:pPr>
                </w:p>
                <w:p w14:paraId="7C19DAA5" w14:textId="77777777" w:rsidR="006E7ABB" w:rsidRDefault="006E7ABB">
                  <w:pPr>
                    <w:spacing w:line="200" w:lineRule="exact"/>
                  </w:pPr>
                </w:p>
                <w:p w14:paraId="06E5ED62" w14:textId="77777777" w:rsidR="006E7ABB" w:rsidRDefault="006E7ABB">
                  <w:pPr>
                    <w:spacing w:line="200" w:lineRule="exact"/>
                  </w:pPr>
                </w:p>
                <w:p w14:paraId="3DD08704" w14:textId="77777777" w:rsidR="006E7ABB" w:rsidRDefault="006E7ABB">
                  <w:pPr>
                    <w:spacing w:line="200" w:lineRule="exact"/>
                  </w:pPr>
                </w:p>
                <w:p w14:paraId="03D88A0F" w14:textId="77777777" w:rsidR="006E7ABB" w:rsidRDefault="006E7ABB">
                  <w:pPr>
                    <w:spacing w:before="14" w:line="280" w:lineRule="exact"/>
                    <w:rPr>
                      <w:sz w:val="28"/>
                      <w:szCs w:val="28"/>
                    </w:rPr>
                  </w:pPr>
                </w:p>
                <w:p w14:paraId="2535209E" w14:textId="77777777" w:rsidR="006E7ABB" w:rsidRDefault="00000000">
                  <w:pPr>
                    <w:ind w:left="2227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KP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.</w:t>
                  </w:r>
                  <w:r>
                    <w:rPr>
                      <w:rFonts w:ascii="Arial" w:eastAsia="Arial" w:hAnsi="Arial" w:cs="Arial"/>
                      <w:spacing w:val="-7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3"/>
                      <w:sz w:val="14"/>
                      <w:szCs w:val="14"/>
                    </w:rPr>
                    <w:t>j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a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l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upa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n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g</w:t>
                  </w:r>
                  <w:r>
                    <w:rPr>
                      <w:rFonts w:ascii="Arial" w:eastAsia="Arial" w:hAnsi="Arial" w:cs="Arial"/>
                      <w:spacing w:val="-12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No.</w:t>
                  </w:r>
                  <w:r>
                    <w:rPr>
                      <w:rFonts w:ascii="Arial" w:eastAsia="Arial" w:hAnsi="Arial" w:cs="Arial"/>
                      <w:spacing w:val="-7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8</w:t>
                  </w:r>
                  <w:r>
                    <w:rPr>
                      <w:rFonts w:ascii="Arial" w:eastAsia="Arial" w:hAnsi="Arial" w:cs="Arial"/>
                      <w:spacing w:val="-7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2"/>
                      <w:sz w:val="14"/>
                      <w:szCs w:val="14"/>
                    </w:rPr>
                    <w:t>T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.</w:t>
                  </w:r>
                  <w:r>
                    <w:rPr>
                      <w:rFonts w:ascii="Arial" w:eastAsia="Arial" w:hAnsi="Arial" w:cs="Arial"/>
                      <w:spacing w:val="-7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0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0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1</w:t>
                  </w:r>
                  <w:r>
                    <w:rPr>
                      <w:rFonts w:ascii="Arial" w:eastAsia="Arial" w:hAnsi="Arial" w:cs="Arial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3"/>
                      <w:sz w:val="14"/>
                      <w:szCs w:val="14"/>
                    </w:rPr>
                    <w:t>W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.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00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1</w:t>
                  </w:r>
                  <w:r>
                    <w:rPr>
                      <w:rFonts w:ascii="Arial" w:eastAsia="Arial" w:hAnsi="Arial" w:cs="Arial"/>
                      <w:spacing w:val="-6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K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l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u</w:t>
                  </w:r>
                  <w:r>
                    <w:rPr>
                      <w:rFonts w:ascii="Arial" w:eastAsia="Arial" w:hAnsi="Arial" w:cs="Arial"/>
                      <w:spacing w:val="2"/>
                      <w:sz w:val="14"/>
                      <w:szCs w:val="14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ah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a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-1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P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a</w:t>
                  </w:r>
                  <w:r>
                    <w:rPr>
                      <w:rFonts w:ascii="Arial" w:eastAsia="Arial" w:hAnsi="Arial" w:cs="Arial"/>
                      <w:spacing w:val="2"/>
                      <w:sz w:val="14"/>
                      <w:szCs w:val="14"/>
                    </w:rPr>
                    <w:t>s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i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-6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da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h</w:t>
                  </w:r>
                </w:p>
                <w:p w14:paraId="02310599" w14:textId="77777777" w:rsidR="006E7ABB" w:rsidRDefault="00000000">
                  <w:pPr>
                    <w:spacing w:before="21"/>
                    <w:ind w:left="2227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K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2"/>
                      <w:sz w:val="14"/>
                      <w:szCs w:val="14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ama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a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U</w:t>
                  </w:r>
                  <w:r>
                    <w:rPr>
                      <w:rFonts w:ascii="Arial" w:eastAsia="Arial" w:hAnsi="Arial" w:cs="Arial"/>
                      <w:spacing w:val="3"/>
                      <w:sz w:val="14"/>
                      <w:szCs w:val="14"/>
                    </w:rPr>
                    <w:t>j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ungbe</w:t>
                  </w:r>
                  <w:r>
                    <w:rPr>
                      <w:rFonts w:ascii="Arial" w:eastAsia="Arial" w:hAnsi="Arial" w:cs="Arial"/>
                      <w:spacing w:val="2"/>
                      <w:sz w:val="14"/>
                      <w:szCs w:val="14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u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n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g</w:t>
                  </w:r>
                  <w:r>
                    <w:rPr>
                      <w:rFonts w:ascii="Arial" w:eastAsia="Arial" w:hAnsi="Arial" w:cs="Arial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-</w:t>
                  </w:r>
                  <w:r>
                    <w:rPr>
                      <w:rFonts w:ascii="Arial" w:eastAsia="Arial" w:hAnsi="Arial" w:cs="Arial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K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t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a</w:t>
                  </w:r>
                  <w:r>
                    <w:rPr>
                      <w:rFonts w:ascii="Arial" w:eastAsia="Arial" w:hAnsi="Arial" w:cs="Arial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2"/>
                      <w:sz w:val="14"/>
                      <w:szCs w:val="14"/>
                    </w:rPr>
                    <w:t>B</w:t>
                  </w:r>
                  <w:r>
                    <w:rPr>
                      <w:rFonts w:ascii="Arial" w:eastAsia="Arial" w:hAnsi="Arial" w:cs="Arial"/>
                      <w:spacing w:val="4"/>
                      <w:sz w:val="14"/>
                      <w:szCs w:val="14"/>
                    </w:rPr>
                    <w:t>a</w:t>
                  </w:r>
                  <w:r>
                    <w:rPr>
                      <w:rFonts w:ascii="Arial" w:eastAsia="Arial" w:hAnsi="Arial" w:cs="Arial"/>
                      <w:spacing w:val="-1"/>
                      <w:sz w:val="14"/>
                      <w:szCs w:val="14"/>
                    </w:rPr>
                    <w:t>ndun</w:t>
                  </w: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g</w:t>
                  </w:r>
                </w:p>
                <w:p w14:paraId="2DB07AE7" w14:textId="77777777" w:rsidR="006E7ABB" w:rsidRDefault="00000000">
                  <w:pPr>
                    <w:spacing w:before="36"/>
                    <w:ind w:left="2227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Segoe UI Emoji" w:eastAsia="Segoe UI Emoji" w:hAnsi="Segoe UI Emoji" w:cs="Segoe UI Emoji"/>
                      <w:color w:val="C80948"/>
                      <w:spacing w:val="-120"/>
                      <w:sz w:val="14"/>
                      <w:szCs w:val="14"/>
                    </w:rPr>
                    <w:t>▲</w:t>
                  </w:r>
                  <w:r>
                    <w:rPr>
                      <w:rFonts w:ascii="Segoe UI Emoji" w:eastAsia="Segoe UI Emoji" w:hAnsi="Segoe UI Emoji" w:cs="Segoe UI Emoji"/>
                      <w:color w:val="990838"/>
                      <w:spacing w:val="-95"/>
                      <w:sz w:val="14"/>
                      <w:szCs w:val="14"/>
                    </w:rPr>
                    <w:t>=</w:t>
                  </w:r>
                  <w:r>
                    <w:rPr>
                      <w:rFonts w:ascii="Segoe UI Emoji" w:eastAsia="Segoe UI Emoji" w:hAnsi="Segoe UI Emoji" w:cs="Segoe UI Emoji"/>
                      <w:color w:val="F82D5F"/>
                      <w:spacing w:val="-40"/>
                      <w:sz w:val="14"/>
                      <w:szCs w:val="14"/>
                    </w:rPr>
                    <w:t>¡</w:t>
                  </w:r>
                  <w:r>
                    <w:rPr>
                      <w:rFonts w:ascii="Segoe UI Emoji" w:eastAsia="Segoe UI Emoji" w:hAnsi="Segoe UI Emoji" w:cs="Segoe UI Emoji"/>
                      <w:color w:val="990838"/>
                      <w:sz w:val="14"/>
                      <w:szCs w:val="14"/>
                    </w:rPr>
                    <w:t xml:space="preserve">_   </w:t>
                  </w:r>
                  <w:r>
                    <w:rPr>
                      <w:rFonts w:ascii="Segoe UI Emoji" w:eastAsia="Segoe UI Emoji" w:hAnsi="Segoe UI Emoji" w:cs="Segoe UI Emoji"/>
                      <w:color w:val="990838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>:</w:t>
                  </w:r>
                  <w:r>
                    <w:rPr>
                      <w:rFonts w:ascii="Arial" w:eastAsia="Arial" w:hAnsi="Arial" w:cs="Arial"/>
                      <w:color w:val="000000"/>
                      <w:spacing w:val="-1"/>
                      <w:sz w:val="14"/>
                      <w:szCs w:val="14"/>
                    </w:rPr>
                    <w:t xml:space="preserve"> 0877</w:t>
                  </w:r>
                  <w:r>
                    <w:rPr>
                      <w:rFonts w:ascii="Arial" w:eastAsia="Arial" w:hAnsi="Arial" w:cs="Arial"/>
                      <w:color w:val="000000"/>
                      <w:spacing w:val="2"/>
                      <w:sz w:val="14"/>
                      <w:szCs w:val="14"/>
                    </w:rPr>
                    <w:t>-</w:t>
                  </w:r>
                  <w:r>
                    <w:rPr>
                      <w:rFonts w:ascii="Arial" w:eastAsia="Arial" w:hAnsi="Arial" w:cs="Arial"/>
                      <w:color w:val="000000"/>
                      <w:spacing w:val="-1"/>
                      <w:sz w:val="14"/>
                      <w:szCs w:val="14"/>
                    </w:rPr>
                    <w:t>28</w:t>
                  </w:r>
                  <w:r>
                    <w:rPr>
                      <w:rFonts w:ascii="Arial" w:eastAsia="Arial" w:hAnsi="Arial" w:cs="Arial"/>
                      <w:color w:val="000000"/>
                      <w:spacing w:val="4"/>
                      <w:sz w:val="14"/>
                      <w:szCs w:val="14"/>
                    </w:rPr>
                    <w:t>9</w:t>
                  </w:r>
                  <w:r>
                    <w:rPr>
                      <w:rFonts w:ascii="Arial" w:eastAsia="Arial" w:hAnsi="Arial" w:cs="Arial"/>
                      <w:color w:val="000000"/>
                      <w:spacing w:val="-1"/>
                      <w:sz w:val="14"/>
                      <w:szCs w:val="14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pacing w:val="2"/>
                      <w:sz w:val="14"/>
                      <w:szCs w:val="14"/>
                    </w:rPr>
                    <w:t>-</w:t>
                  </w:r>
                  <w:r>
                    <w:rPr>
                      <w:rFonts w:ascii="Arial" w:eastAsia="Arial" w:hAnsi="Arial" w:cs="Arial"/>
                      <w:color w:val="000000"/>
                      <w:spacing w:val="-5"/>
                      <w:sz w:val="14"/>
                      <w:szCs w:val="14"/>
                    </w:rPr>
                    <w:t>2</w:t>
                  </w:r>
                  <w:r>
                    <w:rPr>
                      <w:rFonts w:ascii="Arial" w:eastAsia="Arial" w:hAnsi="Arial" w:cs="Arial"/>
                      <w:color w:val="000000"/>
                      <w:spacing w:val="-1"/>
                      <w:sz w:val="14"/>
                      <w:szCs w:val="14"/>
                    </w:rPr>
                    <w:t>2</w:t>
                  </w:r>
                  <w:r>
                    <w:rPr>
                      <w:rFonts w:ascii="Arial" w:eastAsia="Arial" w:hAnsi="Arial" w:cs="Arial"/>
                      <w:color w:val="000000"/>
                      <w:spacing w:val="-5"/>
                      <w:sz w:val="14"/>
                      <w:szCs w:val="14"/>
                    </w:rPr>
                    <w:t>6</w:t>
                  </w:r>
                  <w:r>
                    <w:rPr>
                      <w:rFonts w:ascii="Arial" w:eastAsia="Arial" w:hAnsi="Arial" w:cs="Arial"/>
                      <w:color w:val="000000"/>
                      <w:sz w:val="14"/>
                      <w:szCs w:val="14"/>
                    </w:rPr>
                    <w:t>9</w:t>
                  </w:r>
                </w:p>
                <w:p w14:paraId="6667ABDC" w14:textId="77777777" w:rsidR="006E7ABB" w:rsidRDefault="00000000">
                  <w:pPr>
                    <w:spacing w:before="45"/>
                    <w:ind w:left="2408" w:right="5697"/>
                    <w:jc w:val="center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eastAsia="Arial" w:hAnsi="Arial" w:cs="Arial"/>
                      <w:sz w:val="14"/>
                      <w:szCs w:val="14"/>
                    </w:rPr>
                    <w:t>:</w:t>
                  </w:r>
                  <w:r>
                    <w:rPr>
                      <w:rFonts w:ascii="Arial" w:eastAsia="Arial" w:hAnsi="Arial" w:cs="Arial"/>
                      <w:spacing w:val="14"/>
                      <w:sz w:val="14"/>
                      <w:szCs w:val="14"/>
                    </w:rPr>
                    <w:t xml:space="preserve"> </w:t>
                  </w:r>
                  <w:hyperlink r:id="rId15">
                    <w:r w:rsidR="006E7ABB">
                      <w:rPr>
                        <w:rFonts w:ascii="Arial" w:eastAsia="Arial" w:hAnsi="Arial" w:cs="Arial"/>
                        <w:spacing w:val="-1"/>
                        <w:w w:val="99"/>
                        <w:sz w:val="14"/>
                        <w:szCs w:val="14"/>
                      </w:rPr>
                      <w:t>a</w:t>
                    </w:r>
                    <w:r w:rsidR="006E7ABB">
                      <w:rPr>
                        <w:rFonts w:ascii="Arial" w:eastAsia="Arial" w:hAnsi="Arial" w:cs="Arial"/>
                        <w:spacing w:val="2"/>
                        <w:w w:val="99"/>
                        <w:sz w:val="14"/>
                        <w:szCs w:val="14"/>
                      </w:rPr>
                      <w:t>k</w:t>
                    </w:r>
                    <w:r w:rsidR="006E7ABB">
                      <w:rPr>
                        <w:rFonts w:ascii="Arial" w:eastAsia="Arial" w:hAnsi="Arial" w:cs="Arial"/>
                        <w:spacing w:val="7"/>
                        <w:w w:val="99"/>
                        <w:sz w:val="14"/>
                        <w:szCs w:val="14"/>
                      </w:rPr>
                      <w:t>s</w:t>
                    </w:r>
                    <w:r w:rsidR="006E7ABB">
                      <w:rPr>
                        <w:rFonts w:ascii="Arial" w:eastAsia="Arial" w:hAnsi="Arial" w:cs="Arial"/>
                        <w:spacing w:val="-1"/>
                        <w:w w:val="99"/>
                        <w:sz w:val="14"/>
                        <w:szCs w:val="14"/>
                      </w:rPr>
                      <w:t>a</w:t>
                    </w:r>
                    <w:r w:rsidR="006E7ABB">
                      <w:rPr>
                        <w:rFonts w:ascii="Arial" w:eastAsia="Arial" w:hAnsi="Arial" w:cs="Arial"/>
                        <w:spacing w:val="2"/>
                        <w:w w:val="99"/>
                        <w:sz w:val="14"/>
                        <w:szCs w:val="14"/>
                      </w:rPr>
                      <w:t>r</w:t>
                    </w:r>
                    <w:r w:rsidR="006E7ABB">
                      <w:rPr>
                        <w:rFonts w:ascii="Arial" w:eastAsia="Arial" w:hAnsi="Arial" w:cs="Arial"/>
                        <w:spacing w:val="-1"/>
                        <w:w w:val="99"/>
                        <w:sz w:val="14"/>
                        <w:szCs w:val="14"/>
                      </w:rPr>
                      <w:t>a</w:t>
                    </w:r>
                    <w:r w:rsidR="006E7ABB">
                      <w:rPr>
                        <w:rFonts w:ascii="Arial" w:eastAsia="Arial" w:hAnsi="Arial" w:cs="Arial"/>
                        <w:w w:val="99"/>
                        <w:sz w:val="14"/>
                        <w:szCs w:val="14"/>
                      </w:rPr>
                      <w:t>.</w:t>
                    </w:r>
                    <w:r w:rsidR="006E7ABB">
                      <w:rPr>
                        <w:rFonts w:ascii="Arial" w:eastAsia="Arial" w:hAnsi="Arial" w:cs="Arial"/>
                        <w:spacing w:val="1"/>
                        <w:w w:val="99"/>
                        <w:sz w:val="14"/>
                        <w:szCs w:val="14"/>
                      </w:rPr>
                      <w:t>r</w:t>
                    </w:r>
                    <w:r w:rsidR="006E7ABB">
                      <w:rPr>
                        <w:rFonts w:ascii="Arial" w:eastAsia="Arial" w:hAnsi="Arial" w:cs="Arial"/>
                        <w:spacing w:val="-2"/>
                        <w:w w:val="99"/>
                        <w:sz w:val="14"/>
                        <w:szCs w:val="14"/>
                      </w:rPr>
                      <w:t>i</w:t>
                    </w:r>
                    <w:r w:rsidR="006E7ABB">
                      <w:rPr>
                        <w:rFonts w:ascii="Arial" w:eastAsia="Arial" w:hAnsi="Arial" w:cs="Arial"/>
                        <w:spacing w:val="2"/>
                        <w:w w:val="99"/>
                        <w:sz w:val="14"/>
                        <w:szCs w:val="14"/>
                      </w:rPr>
                      <w:t>k</w:t>
                    </w:r>
                    <w:r w:rsidR="006E7ABB">
                      <w:rPr>
                        <w:rFonts w:ascii="Arial" w:eastAsia="Arial" w:hAnsi="Arial" w:cs="Arial"/>
                        <w:spacing w:val="7"/>
                        <w:w w:val="99"/>
                        <w:sz w:val="14"/>
                        <w:szCs w:val="14"/>
                      </w:rPr>
                      <w:t>s</w:t>
                    </w:r>
                    <w:r w:rsidR="006E7ABB">
                      <w:rPr>
                        <w:rFonts w:ascii="Arial" w:eastAsia="Arial" w:hAnsi="Arial" w:cs="Arial"/>
                        <w:spacing w:val="-1"/>
                        <w:w w:val="99"/>
                        <w:sz w:val="14"/>
                        <w:szCs w:val="14"/>
                      </w:rPr>
                      <w:t>a</w:t>
                    </w:r>
                    <w:r w:rsidR="006E7ABB">
                      <w:rPr>
                        <w:rFonts w:ascii="Arial" w:eastAsia="Arial" w:hAnsi="Arial" w:cs="Arial"/>
                        <w:w w:val="99"/>
                        <w:sz w:val="14"/>
                        <w:szCs w:val="14"/>
                      </w:rPr>
                      <w:t>.</w:t>
                    </w:r>
                    <w:r w:rsidR="006E7ABB">
                      <w:rPr>
                        <w:rFonts w:ascii="Arial" w:eastAsia="Arial" w:hAnsi="Arial" w:cs="Arial"/>
                        <w:spacing w:val="4"/>
                        <w:w w:val="99"/>
                        <w:sz w:val="14"/>
                        <w:szCs w:val="14"/>
                      </w:rPr>
                      <w:t>p</w:t>
                    </w:r>
                    <w:r w:rsidR="006E7ABB">
                      <w:rPr>
                        <w:rFonts w:ascii="Arial" w:eastAsia="Arial" w:hAnsi="Arial" w:cs="Arial"/>
                        <w:spacing w:val="-1"/>
                        <w:w w:val="99"/>
                        <w:sz w:val="14"/>
                        <w:szCs w:val="14"/>
                      </w:rPr>
                      <w:t>e</w:t>
                    </w:r>
                    <w:r w:rsidR="006E7ABB">
                      <w:rPr>
                        <w:rFonts w:ascii="Arial" w:eastAsia="Arial" w:hAnsi="Arial" w:cs="Arial"/>
                        <w:spacing w:val="2"/>
                        <w:w w:val="99"/>
                        <w:sz w:val="14"/>
                        <w:szCs w:val="14"/>
                      </w:rPr>
                      <w:t>r</w:t>
                    </w:r>
                    <w:r w:rsidR="006E7ABB">
                      <w:rPr>
                        <w:rFonts w:ascii="Arial" w:eastAsia="Arial" w:hAnsi="Arial" w:cs="Arial"/>
                        <w:spacing w:val="4"/>
                        <w:w w:val="99"/>
                        <w:sz w:val="14"/>
                        <w:szCs w:val="14"/>
                      </w:rPr>
                      <w:t>da</w:t>
                    </w:r>
                    <w:r w:rsidR="006E7ABB">
                      <w:rPr>
                        <w:rFonts w:ascii="Arial" w:eastAsia="Arial" w:hAnsi="Arial" w:cs="Arial"/>
                        <w:spacing w:val="-1"/>
                        <w:w w:val="99"/>
                        <w:sz w:val="14"/>
                        <w:szCs w:val="14"/>
                      </w:rPr>
                      <w:t>n</w:t>
                    </w:r>
                    <w:r w:rsidR="006E7ABB">
                      <w:rPr>
                        <w:rFonts w:ascii="Arial" w:eastAsia="Arial" w:hAnsi="Arial" w:cs="Arial"/>
                        <w:spacing w:val="4"/>
                        <w:w w:val="99"/>
                        <w:sz w:val="14"/>
                        <w:szCs w:val="14"/>
                      </w:rPr>
                      <w:t>a</w:t>
                    </w:r>
                    <w:r w:rsidR="006E7ABB">
                      <w:rPr>
                        <w:rFonts w:ascii="Arial" w:eastAsia="Arial" w:hAnsi="Arial" w:cs="Arial"/>
                        <w:spacing w:val="3"/>
                        <w:w w:val="99"/>
                        <w:sz w:val="14"/>
                        <w:szCs w:val="14"/>
                      </w:rPr>
                      <w:t>@</w:t>
                    </w:r>
                    <w:r w:rsidR="006E7ABB">
                      <w:rPr>
                        <w:rFonts w:ascii="Arial" w:eastAsia="Arial" w:hAnsi="Arial" w:cs="Arial"/>
                        <w:spacing w:val="4"/>
                        <w:w w:val="99"/>
                        <w:sz w:val="14"/>
                        <w:szCs w:val="14"/>
                      </w:rPr>
                      <w:t>gma</w:t>
                    </w:r>
                    <w:r w:rsidR="006E7ABB">
                      <w:rPr>
                        <w:rFonts w:ascii="Arial" w:eastAsia="Arial" w:hAnsi="Arial" w:cs="Arial"/>
                        <w:spacing w:val="-2"/>
                        <w:w w:val="99"/>
                        <w:sz w:val="14"/>
                        <w:szCs w:val="14"/>
                      </w:rPr>
                      <w:t>il</w:t>
                    </w:r>
                    <w:r w:rsidR="006E7ABB">
                      <w:rPr>
                        <w:rFonts w:ascii="Arial" w:eastAsia="Arial" w:hAnsi="Arial" w:cs="Arial"/>
                        <w:w w:val="99"/>
                        <w:sz w:val="14"/>
                        <w:szCs w:val="14"/>
                      </w:rPr>
                      <w:t>.</w:t>
                    </w:r>
                    <w:r w:rsidR="006E7ABB">
                      <w:rPr>
                        <w:rFonts w:ascii="Arial" w:eastAsia="Arial" w:hAnsi="Arial" w:cs="Arial"/>
                        <w:spacing w:val="7"/>
                        <w:w w:val="99"/>
                        <w:sz w:val="14"/>
                        <w:szCs w:val="14"/>
                      </w:rPr>
                      <w:t>c</w:t>
                    </w:r>
                    <w:r w:rsidR="006E7ABB">
                      <w:rPr>
                        <w:rFonts w:ascii="Arial" w:eastAsia="Arial" w:hAnsi="Arial" w:cs="Arial"/>
                        <w:spacing w:val="4"/>
                        <w:w w:val="99"/>
                        <w:sz w:val="14"/>
                        <w:szCs w:val="14"/>
                      </w:rPr>
                      <w:t>o</w:t>
                    </w:r>
                    <w:r w:rsidR="006E7ABB">
                      <w:rPr>
                        <w:rFonts w:ascii="Arial" w:eastAsia="Arial" w:hAnsi="Arial" w:cs="Arial"/>
                        <w:w w:val="99"/>
                        <w:sz w:val="14"/>
                        <w:szCs w:val="14"/>
                      </w:rPr>
                      <w:t>m</w:t>
                    </w:r>
                  </w:hyperlink>
                </w:p>
              </w:txbxContent>
            </v:textbox>
            <w10:wrap anchorx="page" anchory="page"/>
          </v:shape>
        </w:pict>
      </w:r>
      <w:r>
        <w:rPr>
          <w:rFonts w:ascii="Arial" w:eastAsia="Arial" w:hAnsi="Arial" w:cs="Arial"/>
          <w:spacing w:val="2"/>
          <w:sz w:val="14"/>
          <w:szCs w:val="14"/>
        </w:rPr>
        <w:t>J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pacing w:val="-1"/>
          <w:sz w:val="14"/>
          <w:szCs w:val="14"/>
        </w:rPr>
        <w:t>um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K</w:t>
      </w:r>
      <w:r>
        <w:rPr>
          <w:rFonts w:ascii="Arial" w:eastAsia="Arial" w:hAnsi="Arial" w:cs="Arial"/>
          <w:spacing w:val="-1"/>
          <w:sz w:val="14"/>
          <w:szCs w:val="14"/>
        </w:rPr>
        <w:t>en</w:t>
      </w:r>
      <w:r>
        <w:rPr>
          <w:rFonts w:ascii="Arial" w:eastAsia="Arial" w:hAnsi="Arial" w:cs="Arial"/>
          <w:spacing w:val="2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an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III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1"/>
          <w:sz w:val="14"/>
          <w:szCs w:val="14"/>
        </w:rPr>
        <w:t>.</w:t>
      </w:r>
      <w:r>
        <w:rPr>
          <w:rFonts w:ascii="Arial" w:eastAsia="Arial" w:hAnsi="Arial" w:cs="Arial"/>
          <w:spacing w:val="4"/>
          <w:sz w:val="14"/>
          <w:szCs w:val="14"/>
        </w:rPr>
        <w:t>2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-10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4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pa</w:t>
      </w:r>
      <w:r>
        <w:rPr>
          <w:rFonts w:ascii="Arial" w:eastAsia="Arial" w:hAnsi="Arial" w:cs="Arial"/>
          <w:spacing w:val="4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-1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W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an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10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K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ama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n</w:t>
      </w:r>
    </w:p>
    <w:p w14:paraId="766E9269" w14:textId="77777777" w:rsidR="006E7ABB" w:rsidRDefault="00000000">
      <w:pPr>
        <w:spacing w:before="26" w:line="140" w:lineRule="exact"/>
        <w:ind w:left="21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-2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n</w:t>
      </w:r>
      <w:r>
        <w:rPr>
          <w:rFonts w:ascii="Arial" w:eastAsia="Arial" w:hAnsi="Arial" w:cs="Arial"/>
          <w:position w:val="-1"/>
          <w:sz w:val="14"/>
          <w:szCs w:val="14"/>
        </w:rPr>
        <w:t>t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ap</w:t>
      </w:r>
      <w:r>
        <w:rPr>
          <w:rFonts w:ascii="Arial" w:eastAsia="Arial" w:hAnsi="Arial" w:cs="Arial"/>
          <w:spacing w:val="4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n</w:t>
      </w:r>
      <w:r>
        <w:rPr>
          <w:rFonts w:ascii="Arial" w:eastAsia="Arial" w:hAnsi="Arial" w:cs="Arial"/>
          <w:position w:val="-1"/>
          <w:sz w:val="14"/>
          <w:szCs w:val="14"/>
        </w:rPr>
        <w:t>i</w:t>
      </w:r>
      <w:r>
        <w:rPr>
          <w:rFonts w:ascii="Arial" w:eastAsia="Arial" w:hAnsi="Arial" w:cs="Arial"/>
          <w:spacing w:val="-8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position w:val="-1"/>
          <w:sz w:val="14"/>
          <w:szCs w:val="14"/>
        </w:rPr>
        <w:t>,</w:t>
      </w:r>
      <w:r>
        <w:rPr>
          <w:rFonts w:ascii="Arial" w:eastAsia="Arial" w:hAnsi="Arial" w:cs="Arial"/>
          <w:spacing w:val="4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4"/>
          <w:szCs w:val="14"/>
        </w:rPr>
        <w:t>K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o</w:t>
      </w:r>
      <w:r>
        <w:rPr>
          <w:rFonts w:ascii="Arial" w:eastAsia="Arial" w:hAnsi="Arial" w:cs="Arial"/>
          <w:position w:val="-1"/>
          <w:sz w:val="14"/>
          <w:szCs w:val="14"/>
        </w:rPr>
        <w:t>ta</w:t>
      </w:r>
      <w:r>
        <w:rPr>
          <w:rFonts w:ascii="Arial" w:eastAsia="Arial" w:hAnsi="Arial" w:cs="Arial"/>
          <w:spacing w:val="1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4"/>
          <w:szCs w:val="14"/>
        </w:rPr>
        <w:t>B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4"/>
          <w:position w:val="-1"/>
          <w:sz w:val="14"/>
          <w:szCs w:val="14"/>
        </w:rPr>
        <w:t>n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dung</w:t>
      </w:r>
      <w:r>
        <w:rPr>
          <w:rFonts w:ascii="Arial" w:eastAsia="Arial" w:hAnsi="Arial" w:cs="Arial"/>
          <w:position w:val="-1"/>
          <w:sz w:val="14"/>
          <w:szCs w:val="14"/>
        </w:rPr>
        <w:t>,</w:t>
      </w:r>
      <w:r>
        <w:rPr>
          <w:rFonts w:ascii="Arial" w:eastAsia="Arial" w:hAnsi="Arial" w:cs="Arial"/>
          <w:spacing w:val="-7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14"/>
          <w:szCs w:val="14"/>
        </w:rPr>
        <w:t>J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5"/>
          <w:position w:val="-1"/>
          <w:sz w:val="14"/>
          <w:szCs w:val="14"/>
        </w:rPr>
        <w:t>w</w:t>
      </w:r>
      <w:r>
        <w:rPr>
          <w:rFonts w:ascii="Arial" w:eastAsia="Arial" w:hAnsi="Arial" w:cs="Arial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-4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4"/>
          <w:szCs w:val="14"/>
        </w:rPr>
        <w:t>B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a</w:t>
      </w:r>
      <w:r>
        <w:rPr>
          <w:rFonts w:ascii="Arial" w:eastAsia="Arial" w:hAnsi="Arial" w:cs="Arial"/>
          <w:spacing w:val="2"/>
          <w:position w:val="-1"/>
          <w:sz w:val="14"/>
          <w:szCs w:val="14"/>
        </w:rPr>
        <w:t>r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a</w:t>
      </w:r>
      <w:r>
        <w:rPr>
          <w:rFonts w:ascii="Arial" w:eastAsia="Arial" w:hAnsi="Arial" w:cs="Arial"/>
          <w:position w:val="-1"/>
          <w:sz w:val="14"/>
          <w:szCs w:val="14"/>
        </w:rPr>
        <w:t>t</w:t>
      </w:r>
      <w:r>
        <w:rPr>
          <w:rFonts w:ascii="Arial" w:eastAsia="Arial" w:hAnsi="Arial" w:cs="Arial"/>
          <w:spacing w:val="1"/>
          <w:position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>402</w:t>
      </w:r>
      <w:r>
        <w:rPr>
          <w:rFonts w:ascii="Arial" w:eastAsia="Arial" w:hAnsi="Arial" w:cs="Arial"/>
          <w:spacing w:val="4"/>
          <w:position w:val="-1"/>
          <w:sz w:val="14"/>
          <w:szCs w:val="14"/>
        </w:rPr>
        <w:t>9</w:t>
      </w:r>
      <w:r>
        <w:rPr>
          <w:rFonts w:ascii="Arial" w:eastAsia="Arial" w:hAnsi="Arial" w:cs="Arial"/>
          <w:position w:val="-1"/>
          <w:sz w:val="14"/>
          <w:szCs w:val="14"/>
        </w:rPr>
        <w:t>1</w:t>
      </w:r>
    </w:p>
    <w:p w14:paraId="0AF3CF44" w14:textId="77777777" w:rsidR="006E7ABB" w:rsidRDefault="006E7ABB">
      <w:pPr>
        <w:spacing w:before="18" w:line="200" w:lineRule="exact"/>
      </w:pPr>
    </w:p>
    <w:p w14:paraId="466326C4" w14:textId="77777777" w:rsidR="006E7ABB" w:rsidRDefault="00000000">
      <w:pPr>
        <w:spacing w:before="41" w:line="140" w:lineRule="exact"/>
        <w:ind w:left="2372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position w:val="-1"/>
          <w:sz w:val="14"/>
          <w:szCs w:val="14"/>
        </w:rPr>
        <w:t>:</w:t>
      </w:r>
      <w:r>
        <w:rPr>
          <w:rFonts w:ascii="Arial" w:eastAsia="Arial" w:hAnsi="Arial" w:cs="Arial"/>
          <w:spacing w:val="-1"/>
          <w:position w:val="-1"/>
          <w:sz w:val="14"/>
          <w:szCs w:val="14"/>
        </w:rPr>
        <w:t xml:space="preserve"> </w:t>
      </w:r>
      <w:hyperlink r:id="rId16"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a</w:t>
        </w:r>
        <w:r w:rsidR="006E7ABB">
          <w:rPr>
            <w:rFonts w:ascii="Arial" w:eastAsia="Arial" w:hAnsi="Arial" w:cs="Arial"/>
            <w:spacing w:val="-2"/>
            <w:position w:val="-1"/>
            <w:sz w:val="14"/>
            <w:szCs w:val="14"/>
          </w:rPr>
          <w:t>k</w:t>
        </w:r>
        <w:r w:rsidR="006E7ABB">
          <w:rPr>
            <w:rFonts w:ascii="Arial" w:eastAsia="Arial" w:hAnsi="Arial" w:cs="Arial"/>
            <w:spacing w:val="2"/>
            <w:position w:val="-1"/>
            <w:sz w:val="14"/>
            <w:szCs w:val="14"/>
          </w:rPr>
          <w:t>s</w:t>
        </w:r>
        <w:r w:rsidR="006E7ABB">
          <w:rPr>
            <w:rFonts w:ascii="Arial" w:eastAsia="Arial" w:hAnsi="Arial" w:cs="Arial"/>
            <w:spacing w:val="-5"/>
            <w:position w:val="-1"/>
            <w:sz w:val="14"/>
            <w:szCs w:val="14"/>
          </w:rPr>
          <w:t>a</w:t>
        </w:r>
        <w:r w:rsidR="006E7ABB">
          <w:rPr>
            <w:rFonts w:ascii="Arial" w:eastAsia="Arial" w:hAnsi="Arial" w:cs="Arial"/>
            <w:spacing w:val="2"/>
            <w:position w:val="-1"/>
            <w:sz w:val="14"/>
            <w:szCs w:val="14"/>
          </w:rPr>
          <w:t>r</w:t>
        </w:r>
        <w:r w:rsidR="006E7ABB">
          <w:rPr>
            <w:rFonts w:ascii="Arial" w:eastAsia="Arial" w:hAnsi="Arial" w:cs="Arial"/>
            <w:spacing w:val="-5"/>
            <w:position w:val="-1"/>
            <w:sz w:val="14"/>
            <w:szCs w:val="14"/>
          </w:rPr>
          <w:t>a</w:t>
        </w:r>
        <w:r w:rsidR="006E7ABB">
          <w:rPr>
            <w:rFonts w:ascii="Arial" w:eastAsia="Arial" w:hAnsi="Arial" w:cs="Arial"/>
            <w:position w:val="-1"/>
            <w:sz w:val="14"/>
            <w:szCs w:val="14"/>
          </w:rPr>
          <w:t>.</w:t>
        </w:r>
        <w:r w:rsidR="006E7ABB">
          <w:rPr>
            <w:rFonts w:ascii="Arial" w:eastAsia="Arial" w:hAnsi="Arial" w:cs="Arial"/>
            <w:spacing w:val="1"/>
            <w:position w:val="-1"/>
            <w:sz w:val="14"/>
            <w:szCs w:val="14"/>
          </w:rPr>
          <w:t>r</w:t>
        </w:r>
        <w:r w:rsidR="006E7ABB">
          <w:rPr>
            <w:rFonts w:ascii="Arial" w:eastAsia="Arial" w:hAnsi="Arial" w:cs="Arial"/>
            <w:spacing w:val="-7"/>
            <w:position w:val="-1"/>
            <w:sz w:val="14"/>
            <w:szCs w:val="14"/>
          </w:rPr>
          <w:t>i</w:t>
        </w:r>
        <w:r w:rsidR="006E7ABB">
          <w:rPr>
            <w:rFonts w:ascii="Arial" w:eastAsia="Arial" w:hAnsi="Arial" w:cs="Arial"/>
            <w:spacing w:val="-2"/>
            <w:position w:val="-1"/>
            <w:sz w:val="14"/>
            <w:szCs w:val="14"/>
          </w:rPr>
          <w:t>k</w:t>
        </w:r>
        <w:r w:rsidR="006E7ABB">
          <w:rPr>
            <w:rFonts w:ascii="Arial" w:eastAsia="Arial" w:hAnsi="Arial" w:cs="Arial"/>
            <w:spacing w:val="2"/>
            <w:position w:val="-1"/>
            <w:sz w:val="14"/>
            <w:szCs w:val="14"/>
          </w:rPr>
          <w:t>s</w:t>
        </w:r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a</w:t>
        </w:r>
        <w:r w:rsidR="006E7ABB">
          <w:rPr>
            <w:rFonts w:ascii="Arial" w:eastAsia="Arial" w:hAnsi="Arial" w:cs="Arial"/>
            <w:spacing w:val="-5"/>
            <w:position w:val="-1"/>
            <w:sz w:val="14"/>
            <w:szCs w:val="14"/>
          </w:rPr>
          <w:t>.</w:t>
        </w:r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pe</w:t>
        </w:r>
        <w:r w:rsidR="006E7ABB">
          <w:rPr>
            <w:rFonts w:ascii="Arial" w:eastAsia="Arial" w:hAnsi="Arial" w:cs="Arial"/>
            <w:spacing w:val="-3"/>
            <w:position w:val="-1"/>
            <w:sz w:val="14"/>
            <w:szCs w:val="14"/>
          </w:rPr>
          <w:t>r</w:t>
        </w:r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dana</w:t>
        </w:r>
        <w:r w:rsidR="006E7ABB">
          <w:rPr>
            <w:rFonts w:ascii="Arial" w:eastAsia="Arial" w:hAnsi="Arial" w:cs="Arial"/>
            <w:spacing w:val="-2"/>
            <w:position w:val="-1"/>
            <w:sz w:val="14"/>
            <w:szCs w:val="14"/>
          </w:rPr>
          <w:t>@</w:t>
        </w:r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g</w:t>
        </w:r>
        <w:r w:rsidR="006E7ABB">
          <w:rPr>
            <w:rFonts w:ascii="Arial" w:eastAsia="Arial" w:hAnsi="Arial" w:cs="Arial"/>
            <w:spacing w:val="-6"/>
            <w:position w:val="-1"/>
            <w:sz w:val="14"/>
            <w:szCs w:val="14"/>
          </w:rPr>
          <w:t>m</w:t>
        </w:r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a</w:t>
        </w:r>
        <w:r w:rsidR="006E7ABB">
          <w:rPr>
            <w:rFonts w:ascii="Arial" w:eastAsia="Arial" w:hAnsi="Arial" w:cs="Arial"/>
            <w:spacing w:val="-2"/>
            <w:position w:val="-1"/>
            <w:sz w:val="14"/>
            <w:szCs w:val="14"/>
          </w:rPr>
          <w:t>il</w:t>
        </w:r>
        <w:r w:rsidR="006E7ABB">
          <w:rPr>
            <w:rFonts w:ascii="Arial" w:eastAsia="Arial" w:hAnsi="Arial" w:cs="Arial"/>
            <w:spacing w:val="-5"/>
            <w:position w:val="-1"/>
            <w:sz w:val="14"/>
            <w:szCs w:val="14"/>
          </w:rPr>
          <w:t>.</w:t>
        </w:r>
        <w:r w:rsidR="006E7ABB">
          <w:rPr>
            <w:rFonts w:ascii="Arial" w:eastAsia="Arial" w:hAnsi="Arial" w:cs="Arial"/>
            <w:spacing w:val="2"/>
            <w:position w:val="-1"/>
            <w:sz w:val="14"/>
            <w:szCs w:val="14"/>
          </w:rPr>
          <w:t>c</w:t>
        </w:r>
        <w:r w:rsidR="006E7ABB">
          <w:rPr>
            <w:rFonts w:ascii="Arial" w:eastAsia="Arial" w:hAnsi="Arial" w:cs="Arial"/>
            <w:spacing w:val="-1"/>
            <w:position w:val="-1"/>
            <w:sz w:val="14"/>
            <w:szCs w:val="14"/>
          </w:rPr>
          <w:t>o</w:t>
        </w:r>
      </w:hyperlink>
      <w:hyperlink>
        <w:r w:rsidR="006E7ABB">
          <w:rPr>
            <w:rFonts w:ascii="Arial" w:eastAsia="Arial" w:hAnsi="Arial" w:cs="Arial"/>
            <w:position w:val="-1"/>
            <w:sz w:val="14"/>
            <w:szCs w:val="14"/>
          </w:rPr>
          <w:t>m</w:t>
        </w:r>
      </w:hyperlink>
    </w:p>
    <w:p w14:paraId="64D2F67B" w14:textId="77777777" w:rsidR="006E7ABB" w:rsidRDefault="006E7ABB">
      <w:pPr>
        <w:spacing w:before="9" w:line="160" w:lineRule="exact"/>
        <w:rPr>
          <w:sz w:val="17"/>
          <w:szCs w:val="17"/>
        </w:rPr>
      </w:pPr>
    </w:p>
    <w:p w14:paraId="0C46BF41" w14:textId="77777777" w:rsidR="006E7ABB" w:rsidRDefault="006E7ABB">
      <w:pPr>
        <w:spacing w:line="200" w:lineRule="exact"/>
      </w:pPr>
    </w:p>
    <w:p w14:paraId="1123C9AD" w14:textId="77777777" w:rsidR="006E7ABB" w:rsidRDefault="006E7ABB">
      <w:pPr>
        <w:spacing w:line="200" w:lineRule="exact"/>
      </w:pPr>
    </w:p>
    <w:p w14:paraId="24FCBA01" w14:textId="77777777" w:rsidR="006E7ABB" w:rsidRDefault="006E7ABB">
      <w:pPr>
        <w:spacing w:line="200" w:lineRule="exact"/>
      </w:pPr>
    </w:p>
    <w:p w14:paraId="0E788F22" w14:textId="77777777" w:rsidR="006E7ABB" w:rsidRDefault="006E7ABB">
      <w:pPr>
        <w:spacing w:line="200" w:lineRule="exact"/>
      </w:pPr>
    </w:p>
    <w:p w14:paraId="02CF2B52" w14:textId="1139A38A" w:rsidR="00140EF3" w:rsidRDefault="002A3F66" w:rsidP="002A3F66">
      <w:pPr>
        <w:spacing w:before="29"/>
        <w:ind w:right="7198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40EF3">
        <w:rPr>
          <w:sz w:val="24"/>
          <w:szCs w:val="24"/>
        </w:rPr>
        <w:t>Nom</w:t>
      </w:r>
      <w:r w:rsidR="00140EF3">
        <w:rPr>
          <w:spacing w:val="-6"/>
          <w:sz w:val="24"/>
          <w:szCs w:val="24"/>
        </w:rPr>
        <w:t>e</w:t>
      </w:r>
      <w:r w:rsidR="00140EF3">
        <w:rPr>
          <w:sz w:val="24"/>
          <w:szCs w:val="24"/>
        </w:rPr>
        <w:t>r</w:t>
      </w:r>
      <w:r>
        <w:rPr>
          <w:sz w:val="24"/>
          <w:szCs w:val="24"/>
        </w:rPr>
        <w:tab/>
      </w:r>
      <w:r w:rsidR="00140EF3">
        <w:rPr>
          <w:sz w:val="24"/>
          <w:szCs w:val="24"/>
        </w:rPr>
        <w:t xml:space="preserve">:  </w:t>
      </w:r>
      <w:r w:rsidR="00140EF3">
        <w:rPr>
          <w:spacing w:val="46"/>
          <w:sz w:val="24"/>
          <w:szCs w:val="24"/>
        </w:rPr>
        <w:t xml:space="preserve"> </w:t>
      </w:r>
      <w:r w:rsidR="00462D11" w:rsidRPr="00462D11">
        <w:rPr>
          <w:sz w:val="24"/>
          <w:szCs w:val="24"/>
        </w:rPr>
        <w:t>${nomor_surat}</w:t>
      </w:r>
    </w:p>
    <w:p w14:paraId="60BDA6AE" w14:textId="692A55A0" w:rsidR="00140EF3" w:rsidRDefault="00140EF3" w:rsidP="00140EF3">
      <w:pPr>
        <w:spacing w:line="260" w:lineRule="exact"/>
        <w:ind w:left="100"/>
        <w:rPr>
          <w:sz w:val="24"/>
          <w:szCs w:val="24"/>
        </w:rPr>
      </w:pP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 w:rsidR="002A3F66">
        <w:rPr>
          <w:sz w:val="24"/>
          <w:szCs w:val="24"/>
        </w:rPr>
        <w:tab/>
      </w:r>
      <w:r>
        <w:rPr>
          <w:sz w:val="24"/>
          <w:szCs w:val="24"/>
        </w:rPr>
        <w:t xml:space="preserve">: 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</w:p>
    <w:p w14:paraId="120A0813" w14:textId="49265DC7" w:rsidR="00140EF3" w:rsidRPr="009B07C0" w:rsidRDefault="00140EF3" w:rsidP="009B07C0">
      <w:pPr>
        <w:spacing w:before="7"/>
        <w:ind w:left="142" w:hanging="42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 w:rsidR="002A3F66">
        <w:rPr>
          <w:sz w:val="24"/>
          <w:szCs w:val="24"/>
        </w:rPr>
        <w:tab/>
      </w:r>
      <w:r>
        <w:rPr>
          <w:sz w:val="24"/>
          <w:szCs w:val="24"/>
        </w:rPr>
        <w:t xml:space="preserve">:  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AS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ika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i</w:t>
      </w:r>
      <w:r w:rsidR="009B07C0">
        <w:rPr>
          <w:sz w:val="24"/>
          <w:szCs w:val="24"/>
        </w:rPr>
        <w:br/>
      </w:r>
      <w:r w:rsidR="009B07C0">
        <w:rPr>
          <w:spacing w:val="1"/>
          <w:sz w:val="24"/>
          <w:szCs w:val="24"/>
        </w:rPr>
        <w:t xml:space="preserve">                       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K3</w:t>
      </w:r>
    </w:p>
    <w:p w14:paraId="42335075" w14:textId="77777777" w:rsidR="002A5678" w:rsidRDefault="002A5678" w:rsidP="002A5678">
      <w:pPr>
        <w:spacing w:line="260" w:lineRule="exact"/>
        <w:rPr>
          <w:sz w:val="24"/>
          <w:szCs w:val="24"/>
        </w:rPr>
      </w:pPr>
    </w:p>
    <w:p w14:paraId="4950C7FB" w14:textId="77777777" w:rsidR="006E7ABB" w:rsidRDefault="006E7ABB">
      <w:pPr>
        <w:spacing w:line="200" w:lineRule="exact"/>
      </w:pPr>
    </w:p>
    <w:p w14:paraId="3B14C8FE" w14:textId="776BE868" w:rsidR="006E7ABB" w:rsidRDefault="006E7ABB">
      <w:pPr>
        <w:spacing w:before="12" w:line="200" w:lineRule="exact"/>
      </w:pPr>
    </w:p>
    <w:p w14:paraId="276F85D3" w14:textId="0B80194C" w:rsidR="006E7ABB" w:rsidRDefault="00000000">
      <w:pPr>
        <w:ind w:left="1589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BE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ACAR</w:t>
      </w:r>
      <w:r>
        <w:rPr>
          <w:b/>
          <w:sz w:val="28"/>
          <w:szCs w:val="28"/>
        </w:rPr>
        <w:t>A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H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RJ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AN</w:t>
      </w:r>
      <w:r>
        <w:rPr>
          <w:b/>
          <w:spacing w:val="-17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B</w:t>
      </w:r>
      <w:r>
        <w:rPr>
          <w:b/>
          <w:sz w:val="28"/>
          <w:szCs w:val="28"/>
        </w:rPr>
        <w:t>AS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P</w:t>
      </w:r>
      <w:r>
        <w:rPr>
          <w:b/>
          <w:sz w:val="28"/>
          <w:szCs w:val="28"/>
        </w:rPr>
        <w:t>)</w:t>
      </w:r>
    </w:p>
    <w:p w14:paraId="7C6DC96A" w14:textId="77777777" w:rsidR="006E7ABB" w:rsidRDefault="00000000">
      <w:pPr>
        <w:spacing w:line="260" w:lineRule="exact"/>
        <w:ind w:left="417"/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:</w:t>
      </w:r>
    </w:p>
    <w:p w14:paraId="1AD4D894" w14:textId="23E7704B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5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               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 w:rsidR="002A5678" w:rsidRPr="00C32203">
        <w:rPr>
          <w:color w:val="000000"/>
          <w:sz w:val="24"/>
          <w:szCs w:val="24"/>
          <w:lang w:eastAsia="id-ID"/>
        </w:rPr>
        <w:t>${</w:t>
      </w:r>
      <w:r w:rsidR="002A5678">
        <w:rPr>
          <w:color w:val="000000"/>
          <w:sz w:val="24"/>
          <w:szCs w:val="24"/>
          <w:lang w:eastAsia="id-ID"/>
        </w:rPr>
        <w:t>nama_pihak_pertama</w:t>
      </w:r>
      <w:r w:rsidR="002A5678" w:rsidRPr="00C32203">
        <w:rPr>
          <w:color w:val="000000"/>
          <w:sz w:val="24"/>
          <w:szCs w:val="24"/>
          <w:lang w:eastAsia="id-ID"/>
        </w:rPr>
        <w:t>}</w:t>
      </w:r>
    </w:p>
    <w:p w14:paraId="72855CFC" w14:textId="04998FF1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 w:rsidR="002A5678" w:rsidRPr="00C32203">
        <w:rPr>
          <w:color w:val="000000"/>
          <w:sz w:val="24"/>
          <w:szCs w:val="24"/>
          <w:lang w:eastAsia="id-ID"/>
        </w:rPr>
        <w:t>${</w:t>
      </w:r>
      <w:r w:rsidR="002A5678">
        <w:rPr>
          <w:color w:val="000000"/>
          <w:sz w:val="24"/>
          <w:szCs w:val="24"/>
          <w:lang w:eastAsia="id-ID"/>
        </w:rPr>
        <w:t>jabatan_pihak_pertama</w:t>
      </w:r>
      <w:r w:rsidR="002A5678" w:rsidRPr="00C32203">
        <w:rPr>
          <w:color w:val="000000"/>
          <w:sz w:val="24"/>
          <w:szCs w:val="24"/>
          <w:lang w:eastAsia="id-ID"/>
        </w:rPr>
        <w:t>}</w:t>
      </w:r>
    </w:p>
    <w:p w14:paraId="014D2ABC" w14:textId="7A82FD15" w:rsidR="006E7ABB" w:rsidRDefault="00000000">
      <w:pPr>
        <w:spacing w:before="56"/>
        <w:ind w:left="41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n      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 w:rsidR="002A5678" w:rsidRPr="00C32203">
        <w:rPr>
          <w:sz w:val="24"/>
          <w:szCs w:val="24"/>
        </w:rPr>
        <w:t>${nama_pe</w:t>
      </w:r>
      <w:r w:rsidR="002A5678">
        <w:rPr>
          <w:sz w:val="24"/>
          <w:szCs w:val="24"/>
        </w:rPr>
        <w:t>rusahaan</w:t>
      </w:r>
      <w:r w:rsidR="002A5678" w:rsidRPr="00C32203">
        <w:rPr>
          <w:sz w:val="24"/>
          <w:szCs w:val="24"/>
        </w:rPr>
        <w:t>}</w:t>
      </w:r>
    </w:p>
    <w:p w14:paraId="086D1317" w14:textId="487C4F9C" w:rsidR="006E7ABB" w:rsidRDefault="00000000">
      <w:pPr>
        <w:spacing w:before="55" w:line="292" w:lineRule="auto"/>
        <w:ind w:left="2261" w:right="224" w:hanging="1844"/>
        <w:rPr>
          <w:sz w:val="24"/>
          <w:szCs w:val="24"/>
        </w:rPr>
      </w:pPr>
      <w:r>
        <w:pict w14:anchorId="6ADBBDC1">
          <v:shape id="_x0000_s2055" type="#_x0000_t75" style="position:absolute;left:0;text-align:left;margin-left:160.9pt;margin-top:27.95pt;width:287.85pt;height:275.55pt;z-index:-251658240;mso-position-horizontal-relative:page">
            <v:imagedata r:id="rId17" o:title=""/>
            <w10:wrap anchorx="page"/>
          </v:shape>
        </w:pict>
      </w:r>
      <w:r>
        <w:rPr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mat              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 w:rsidR="002A5678" w:rsidRPr="007C6D13">
        <w:rPr>
          <w:spacing w:val="-2"/>
          <w:sz w:val="24"/>
          <w:szCs w:val="24"/>
        </w:rPr>
        <w:t>${alamat_perusahaan}</w:t>
      </w:r>
    </w:p>
    <w:p w14:paraId="5B8213F3" w14:textId="77777777" w:rsidR="006E7ABB" w:rsidRDefault="00000000">
      <w:pPr>
        <w:spacing w:line="260" w:lineRule="exact"/>
        <w:ind w:left="41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</w:p>
    <w:p w14:paraId="28443845" w14:textId="387B8C14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5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               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 w:rsidR="00C8244C" w:rsidRPr="00C32203">
        <w:rPr>
          <w:color w:val="000000"/>
          <w:sz w:val="24"/>
          <w:szCs w:val="24"/>
          <w:lang w:eastAsia="id-ID"/>
        </w:rPr>
        <w:t>${</w:t>
      </w:r>
      <w:r w:rsidR="00C8244C">
        <w:rPr>
          <w:color w:val="000000"/>
          <w:sz w:val="24"/>
          <w:szCs w:val="24"/>
          <w:lang w:eastAsia="id-ID"/>
        </w:rPr>
        <w:t>nama_pihak_kedua</w:t>
      </w:r>
      <w:r w:rsidR="00C8244C" w:rsidRPr="00C32203">
        <w:rPr>
          <w:color w:val="000000"/>
          <w:sz w:val="24"/>
          <w:szCs w:val="24"/>
          <w:lang w:eastAsia="id-ID"/>
        </w:rPr>
        <w:t>}</w:t>
      </w:r>
    </w:p>
    <w:p w14:paraId="5C2F68E9" w14:textId="1890B925" w:rsidR="006E7ABB" w:rsidRDefault="00000000">
      <w:pPr>
        <w:spacing w:before="50"/>
        <w:ind w:left="417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 w:rsidR="00C8244C" w:rsidRPr="00C32203">
        <w:rPr>
          <w:color w:val="000000"/>
          <w:sz w:val="24"/>
          <w:szCs w:val="24"/>
          <w:lang w:eastAsia="id-ID"/>
        </w:rPr>
        <w:t>${</w:t>
      </w:r>
      <w:r w:rsidR="00C8244C">
        <w:rPr>
          <w:color w:val="000000"/>
          <w:sz w:val="24"/>
          <w:szCs w:val="24"/>
          <w:lang w:eastAsia="id-ID"/>
        </w:rPr>
        <w:t>jabatan_pihak_kedua</w:t>
      </w:r>
      <w:r w:rsidR="00C8244C" w:rsidRPr="00C32203">
        <w:rPr>
          <w:color w:val="000000"/>
          <w:sz w:val="24"/>
          <w:szCs w:val="24"/>
          <w:lang w:eastAsia="id-ID"/>
        </w:rPr>
        <w:t>}</w:t>
      </w:r>
    </w:p>
    <w:p w14:paraId="21D8952D" w14:textId="77777777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n      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 Ak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na</w:t>
      </w:r>
    </w:p>
    <w:p w14:paraId="0CDFB3B8" w14:textId="77777777" w:rsidR="006E7ABB" w:rsidRDefault="00000000">
      <w:pPr>
        <w:spacing w:before="60"/>
        <w:ind w:left="417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mat              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 xml:space="preserve"> J</w:t>
      </w:r>
      <w:r>
        <w:rPr>
          <w:sz w:val="24"/>
          <w:szCs w:val="24"/>
        </w:rPr>
        <w:t xml:space="preserve">l.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II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21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tan, K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</w:p>
    <w:p w14:paraId="7CFE618C" w14:textId="77777777" w:rsidR="006E7ABB" w:rsidRDefault="00000000">
      <w:pPr>
        <w:spacing w:before="55"/>
        <w:ind w:left="2223" w:right="5587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ndung,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40291</w:t>
      </w:r>
    </w:p>
    <w:p w14:paraId="45F1318B" w14:textId="77777777" w:rsidR="006E7ABB" w:rsidRDefault="00000000">
      <w:pPr>
        <w:spacing w:before="50"/>
        <w:ind w:left="41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>ny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6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</w:p>
    <w:p w14:paraId="51067ABC" w14:textId="77777777" w:rsidR="006E7ABB" w:rsidRDefault="006E7ABB">
      <w:pPr>
        <w:spacing w:line="200" w:lineRule="exact"/>
      </w:pPr>
    </w:p>
    <w:p w14:paraId="009F64F4" w14:textId="77777777" w:rsidR="006E7ABB" w:rsidRDefault="006E7ABB">
      <w:pPr>
        <w:spacing w:before="13" w:line="260" w:lineRule="exact"/>
        <w:rPr>
          <w:sz w:val="26"/>
          <w:szCs w:val="26"/>
        </w:rPr>
      </w:pPr>
    </w:p>
    <w:p w14:paraId="4DEC0250" w14:textId="2F2361EC" w:rsidR="0046202E" w:rsidRPr="00E9339D" w:rsidRDefault="00000000" w:rsidP="00E9339D">
      <w:pPr>
        <w:spacing w:line="289" w:lineRule="auto"/>
        <w:ind w:left="556" w:right="59" w:firstLine="711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13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ak</w:t>
      </w:r>
      <w:r>
        <w:rPr>
          <w:b/>
          <w:spacing w:val="1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mem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ak</w:t>
      </w:r>
      <w:r>
        <w:rPr>
          <w:b/>
          <w:spacing w:val="6"/>
          <w:sz w:val="24"/>
          <w:szCs w:val="24"/>
        </w:rPr>
        <w:t xml:space="preserve"> </w:t>
      </w:r>
      <w:r>
        <w:rPr>
          <w:b/>
          <w:sz w:val="24"/>
          <w:szCs w:val="24"/>
        </w:rPr>
        <w:t>Ked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 lap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100%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ope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 w:rsidR="00C53930">
        <w:rPr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 w:rsidR="00C53930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ngkup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u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p/ 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25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e </w:t>
      </w:r>
      <w:r>
        <w:rPr>
          <w:b/>
          <w:spacing w:val="23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2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r </w:t>
      </w:r>
      <w:r>
        <w:rPr>
          <w:b/>
          <w:spacing w:val="2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No </w:t>
      </w:r>
      <w:r>
        <w:rPr>
          <w:b/>
          <w:spacing w:val="18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 w:rsidR="00E9339D">
        <w:rPr>
          <w:sz w:val="24"/>
          <w:szCs w:val="24"/>
        </w:rPr>
        <w:br/>
      </w:r>
      <w:r w:rsidR="00E9339D" w:rsidRPr="00594B57">
        <w:rPr>
          <w:b/>
          <w:bCs/>
          <w:sz w:val="24"/>
          <w:szCs w:val="28"/>
        </w:rPr>
        <w:t>${</w:t>
      </w:r>
      <w:r w:rsidR="00E9339D">
        <w:rPr>
          <w:b/>
          <w:bCs/>
          <w:sz w:val="24"/>
          <w:szCs w:val="28"/>
        </w:rPr>
        <w:t>no</w:t>
      </w:r>
      <w:r w:rsidR="00E9339D" w:rsidRPr="00594B57">
        <w:rPr>
          <w:b/>
          <w:bCs/>
          <w:sz w:val="24"/>
          <w:szCs w:val="28"/>
        </w:rPr>
        <w:t>_</w:t>
      </w:r>
      <w:r w:rsidR="007E274D">
        <w:rPr>
          <w:b/>
          <w:bCs/>
          <w:sz w:val="24"/>
          <w:szCs w:val="28"/>
        </w:rPr>
        <w:t>PO</w:t>
      </w:r>
      <w:r w:rsidR="00E9339D" w:rsidRPr="00594B57">
        <w:rPr>
          <w:b/>
          <w:bCs/>
          <w:sz w:val="24"/>
          <w:szCs w:val="28"/>
        </w:rPr>
        <w:t>}</w:t>
      </w:r>
      <w:r w:rsidR="00E9339D">
        <w:rPr>
          <w:b/>
          <w:bCs/>
          <w:sz w:val="24"/>
          <w:szCs w:val="28"/>
        </w:rPr>
        <w:t xml:space="preserve"> </w:t>
      </w:r>
      <w:r>
        <w:rPr>
          <w:sz w:val="24"/>
          <w:szCs w:val="24"/>
        </w:rPr>
        <w:t>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 w:rsidR="00E9339D" w:rsidRPr="00594B57">
        <w:rPr>
          <w:b/>
          <w:bCs/>
          <w:sz w:val="24"/>
          <w:szCs w:val="28"/>
        </w:rPr>
        <w:t>${tanggal_</w:t>
      </w:r>
      <w:r w:rsidR="007E274D">
        <w:rPr>
          <w:b/>
          <w:bCs/>
          <w:sz w:val="24"/>
          <w:szCs w:val="28"/>
        </w:rPr>
        <w:t>PO</w:t>
      </w:r>
      <w:r w:rsidR="00E9339D" w:rsidRPr="00594B57">
        <w:rPr>
          <w:b/>
          <w:bCs/>
          <w:sz w:val="24"/>
          <w:szCs w:val="28"/>
        </w:rPr>
        <w:t>}</w:t>
      </w:r>
      <w:r>
        <w:rPr>
          <w:b/>
          <w:sz w:val="24"/>
          <w:szCs w:val="24"/>
        </w:rPr>
        <w:t>:</w:t>
      </w:r>
    </w:p>
    <w:p w14:paraId="05152A3F" w14:textId="77777777" w:rsidR="002A5678" w:rsidRDefault="002A5678" w:rsidP="002A5678">
      <w:pPr>
        <w:ind w:right="6601"/>
        <w:rPr>
          <w:sz w:val="24"/>
          <w:szCs w:val="24"/>
        </w:rPr>
      </w:pPr>
    </w:p>
    <w:p w14:paraId="52F7EA7F" w14:textId="2B963A73" w:rsidR="006E7ABB" w:rsidRDefault="006E7ABB">
      <w:pPr>
        <w:spacing w:before="4" w:line="160" w:lineRule="exact"/>
        <w:rPr>
          <w:sz w:val="16"/>
          <w:szCs w:val="16"/>
        </w:rPr>
      </w:pPr>
    </w:p>
    <w:tbl>
      <w:tblPr>
        <w:tblStyle w:val="TableGrid"/>
        <w:tblW w:w="0" w:type="auto"/>
        <w:tblInd w:w="802" w:type="dxa"/>
        <w:tblLayout w:type="fixed"/>
        <w:tblLook w:val="04A0" w:firstRow="1" w:lastRow="0" w:firstColumn="1" w:lastColumn="0" w:noHBand="0" w:noVBand="1"/>
      </w:tblPr>
      <w:tblGrid>
        <w:gridCol w:w="1163"/>
        <w:gridCol w:w="6384"/>
        <w:gridCol w:w="1984"/>
      </w:tblGrid>
      <w:tr w:rsidR="00F8019C" w14:paraId="61A45938" w14:textId="77777777" w:rsidTr="00273E77">
        <w:tc>
          <w:tcPr>
            <w:tcW w:w="11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DEEFF7" w14:textId="319380A0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NO</w:t>
            </w:r>
          </w:p>
        </w:tc>
        <w:tc>
          <w:tcPr>
            <w:tcW w:w="6384" w:type="dxa"/>
            <w:tcBorders>
              <w:top w:val="single" w:sz="12" w:space="0" w:color="auto"/>
            </w:tcBorders>
            <w:vAlign w:val="center"/>
          </w:tcPr>
          <w:p w14:paraId="5D4EDA28" w14:textId="6BEA13B2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Nama Alat</w:t>
            </w:r>
          </w:p>
        </w:tc>
        <w:tc>
          <w:tcPr>
            <w:tcW w:w="198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5142A37" w14:textId="7B8A3673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Jumlah Alat</w:t>
            </w:r>
          </w:p>
        </w:tc>
      </w:tr>
      <w:tr w:rsidR="00F8019C" w14:paraId="285054FD" w14:textId="77777777" w:rsidTr="00273E77">
        <w:trPr>
          <w:trHeight w:val="343"/>
        </w:trPr>
        <w:tc>
          <w:tcPr>
            <w:tcW w:w="1163" w:type="dxa"/>
            <w:tcBorders>
              <w:left w:val="single" w:sz="12" w:space="0" w:color="auto"/>
            </w:tcBorders>
            <w:vAlign w:val="center"/>
          </w:tcPr>
          <w:p w14:paraId="78FF9FFE" w14:textId="4D7B089A" w:rsidR="00F8019C" w:rsidRPr="00DC2F7E" w:rsidRDefault="00DC2F7E" w:rsidP="00F8019C">
            <w:pPr>
              <w:jc w:val="center"/>
              <w:rPr>
                <w:b/>
                <w:bCs/>
              </w:rPr>
            </w:pPr>
            <w:r w:rsidRPr="00DC2F7E">
              <w:rPr>
                <w:b/>
                <w:bCs/>
              </w:rPr>
              <w:t>${item_no}</w:t>
            </w:r>
          </w:p>
        </w:tc>
        <w:tc>
          <w:tcPr>
            <w:tcW w:w="6384" w:type="dxa"/>
            <w:vAlign w:val="center"/>
          </w:tcPr>
          <w:p w14:paraId="6C5288EE" w14:textId="14AE4CC3" w:rsidR="00F8019C" w:rsidRDefault="00DC2F7E" w:rsidP="00F8019C">
            <w:r w:rsidRPr="0046202E">
              <w:t>${item_nama_alat}</w:t>
            </w:r>
          </w:p>
        </w:tc>
        <w:tc>
          <w:tcPr>
            <w:tcW w:w="1984" w:type="dxa"/>
            <w:tcBorders>
              <w:right w:val="single" w:sz="12" w:space="0" w:color="auto"/>
            </w:tcBorders>
            <w:vAlign w:val="center"/>
          </w:tcPr>
          <w:p w14:paraId="355C12F7" w14:textId="147620A9" w:rsidR="00F8019C" w:rsidRDefault="00DC2F7E" w:rsidP="00F8019C">
            <w:pPr>
              <w:jc w:val="center"/>
            </w:pPr>
            <w:r w:rsidRPr="00DC2F7E">
              <w:t>${item_jumlah_alat}</w:t>
            </w:r>
          </w:p>
        </w:tc>
      </w:tr>
      <w:tr w:rsidR="00F8019C" w14:paraId="390EC996" w14:textId="77777777" w:rsidTr="00273E77">
        <w:tc>
          <w:tcPr>
            <w:tcW w:w="7547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967F11" w14:textId="26B35F4F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Total Alat</w:t>
            </w:r>
          </w:p>
        </w:tc>
        <w:tc>
          <w:tcPr>
            <w:tcW w:w="198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A959F58" w14:textId="3CBB770D" w:rsidR="00F8019C" w:rsidRDefault="00DC2F7E" w:rsidP="00F8019C">
            <w:pPr>
              <w:jc w:val="center"/>
            </w:pPr>
            <w:r w:rsidRPr="00DC2F7E">
              <w:t>${total_alat}</w:t>
            </w:r>
          </w:p>
        </w:tc>
      </w:tr>
    </w:tbl>
    <w:p w14:paraId="593EE7CF" w14:textId="08F588AA" w:rsidR="006E7ABB" w:rsidRDefault="006E7ABB">
      <w:pPr>
        <w:sectPr w:rsidR="006E7ABB">
          <w:footerReference w:type="default" r:id="rId18"/>
          <w:type w:val="continuous"/>
          <w:pgSz w:w="12200" w:h="18720"/>
          <w:pgMar w:top="1340" w:right="740" w:bottom="280" w:left="860" w:header="720" w:footer="402" w:gutter="0"/>
          <w:cols w:space="720"/>
        </w:sectPr>
      </w:pPr>
    </w:p>
    <w:p w14:paraId="5D4FCFA8" w14:textId="11602D48" w:rsidR="006E7ABB" w:rsidRDefault="00000000">
      <w:pPr>
        <w:spacing w:before="74" w:line="288" w:lineRule="auto"/>
        <w:ind w:left="116" w:right="61" w:firstLine="711"/>
        <w:rPr>
          <w:sz w:val="24"/>
          <w:szCs w:val="24"/>
        </w:rPr>
      </w:pPr>
      <w:r>
        <w:lastRenderedPageBreak/>
        <w:pict w14:anchorId="0B0B89C8">
          <v:group id="_x0000_s2051" style="position:absolute;left:0;text-align:left;margin-left:1.9pt;margin-top:796.7pt;width:455.2pt;height:138.65pt;z-index:-251656192;mso-position-horizontal-relative:page;mso-position-vertical-relative:page" coordorigin="38,15934" coordsize="9104,2773">
            <v:shape id="_x0000_s2054" type="#_x0000_t75" style="position:absolute;left:38;top:15934;width:9105;height:2773">
              <v:imagedata r:id="rId13" o:title=""/>
            </v:shape>
            <v:shape id="_x0000_s2053" style="position:absolute;left:3079;top:17945;width:6031;height:434" coordorigin="3079,17945" coordsize="6031,434" path="m3079,18379r6031,l9110,17945r-6031,l3079,18379xe" stroked="f">
              <v:path arrowok="t"/>
            </v:shape>
            <v:shape id="_x0000_s2052" type="#_x0000_t75" style="position:absolute;left:4675;top:18036;width:2972;height:252">
              <v:imagedata r:id="rId14" o:title=""/>
            </v:shape>
            <w10:wrap anchorx="page" anchory="page"/>
          </v:group>
        </w:pic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dibuat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oleh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ipe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59DE499B" w14:textId="3D4D2CF5" w:rsidR="006E7ABB" w:rsidRDefault="006E7ABB">
      <w:pPr>
        <w:spacing w:line="200" w:lineRule="exact"/>
      </w:pPr>
    </w:p>
    <w:p w14:paraId="3FBA9687" w14:textId="440DB73A" w:rsidR="006E7ABB" w:rsidRDefault="006E7ABB">
      <w:pPr>
        <w:spacing w:before="19" w:line="220" w:lineRule="exact"/>
        <w:rPr>
          <w:sz w:val="22"/>
          <w:szCs w:val="22"/>
        </w:rPr>
      </w:pPr>
    </w:p>
    <w:p w14:paraId="742D7D00" w14:textId="14CF37F6" w:rsidR="006E7ABB" w:rsidRDefault="008B364D">
      <w:pPr>
        <w:ind w:left="6571"/>
        <w:rPr>
          <w:spacing w:val="-5"/>
          <w:sz w:val="24"/>
          <w:szCs w:val="24"/>
        </w:rPr>
      </w:pPr>
      <w:r w:rsidRPr="0026261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26E2F4" wp14:editId="35AD2EAE">
                <wp:simplePos x="0" y="0"/>
                <wp:positionH relativeFrom="column">
                  <wp:posOffset>-455295</wp:posOffset>
                </wp:positionH>
                <wp:positionV relativeFrom="paragraph">
                  <wp:posOffset>269240</wp:posOffset>
                </wp:positionV>
                <wp:extent cx="3341370" cy="2057400"/>
                <wp:effectExtent l="0" t="0" r="0" b="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13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F6ACC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Pihak Pertama</w:t>
                            </w:r>
                          </w:p>
                          <w:p w14:paraId="605EC50F" w14:textId="0830E88F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${nama_perusahaan}</w:t>
                            </w:r>
                          </w:p>
                          <w:p w14:paraId="2EBAB694" w14:textId="77777777" w:rsidR="008B364D" w:rsidRPr="006065C1" w:rsidRDefault="008B364D" w:rsidP="008B364D"/>
                          <w:p w14:paraId="4BFB1558" w14:textId="77777777" w:rsidR="008B364D" w:rsidRDefault="008B364D" w:rsidP="008B364D"/>
                          <w:p w14:paraId="7A6EB90A" w14:textId="77777777" w:rsidR="008B364D" w:rsidRDefault="008B364D" w:rsidP="008B364D"/>
                          <w:p w14:paraId="1DC63C40" w14:textId="77777777" w:rsidR="008B364D" w:rsidRDefault="008B364D" w:rsidP="008B364D"/>
                          <w:p w14:paraId="57A5AA2A" w14:textId="77777777" w:rsidR="008B364D" w:rsidRDefault="008B364D" w:rsidP="008B364D"/>
                          <w:p w14:paraId="3EC3F3FF" w14:textId="77777777" w:rsidR="008B364D" w:rsidRPr="008B364D" w:rsidRDefault="008B364D" w:rsidP="008B36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56883C1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${nama_pihak_pertama}</w:t>
                            </w:r>
                          </w:p>
                          <w:p w14:paraId="04BDC04E" w14:textId="059350D1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 xml:space="preserve"> ${jabatan_pihak_pertama}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6E2F4" id="Rectangle 1" o:spid="_x0000_s1026" style="position:absolute;left:0;text-align:left;margin-left:-35.85pt;margin-top:21.2pt;width:263.1pt;height:16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" filled="f" stroked="f">
                <v:textbox>
                  <w:txbxContent>
                    <w:p w14:paraId="597F6ACC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Pihak Pertama</w:t>
                      </w:r>
                    </w:p>
                    <w:p w14:paraId="605EC50F" w14:textId="0830E88F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${nama_perusahaan}</w:t>
                      </w:r>
                    </w:p>
                    <w:p w14:paraId="2EBAB694" w14:textId="77777777" w:rsidR="008B364D" w:rsidRPr="006065C1" w:rsidRDefault="008B364D" w:rsidP="008B364D"/>
                    <w:p w14:paraId="4BFB1558" w14:textId="77777777" w:rsidR="008B364D" w:rsidRDefault="008B364D" w:rsidP="008B364D"/>
                    <w:p w14:paraId="7A6EB90A" w14:textId="77777777" w:rsidR="008B364D" w:rsidRDefault="008B364D" w:rsidP="008B364D"/>
                    <w:p w14:paraId="1DC63C40" w14:textId="77777777" w:rsidR="008B364D" w:rsidRDefault="008B364D" w:rsidP="008B364D"/>
                    <w:p w14:paraId="57A5AA2A" w14:textId="77777777" w:rsidR="008B364D" w:rsidRDefault="008B364D" w:rsidP="008B364D"/>
                    <w:p w14:paraId="3EC3F3FF" w14:textId="77777777" w:rsidR="008B364D" w:rsidRPr="008B364D" w:rsidRDefault="008B364D" w:rsidP="008B364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56883C1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${nama_pihak_pertama}</w:t>
                      </w:r>
                    </w:p>
                    <w:p w14:paraId="04BDC04E" w14:textId="059350D1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 xml:space="preserve"> ${jabatan_pihak_pertama}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ndung,</w:t>
      </w:r>
      <w:r w:rsidR="00E9339D">
        <w:rPr>
          <w:spacing w:val="5"/>
          <w:sz w:val="24"/>
          <w:szCs w:val="24"/>
        </w:rPr>
        <w:t xml:space="preserve"> </w:t>
      </w:r>
      <w:r w:rsidR="00E9339D" w:rsidRPr="00E9339D">
        <w:rPr>
          <w:spacing w:val="5"/>
          <w:sz w:val="24"/>
          <w:szCs w:val="24"/>
        </w:rPr>
        <w:t>${tanggal_pembuatan}</w:t>
      </w:r>
    </w:p>
    <w:p w14:paraId="356AD530" w14:textId="4E889ADA" w:rsidR="00632B48" w:rsidRDefault="008B364D" w:rsidP="00632B48">
      <w:pPr>
        <w:rPr>
          <w:sz w:val="24"/>
          <w:szCs w:val="24"/>
        </w:rPr>
      </w:pPr>
      <w:r w:rsidRPr="0026261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02D02C" wp14:editId="778EFA30">
                <wp:simplePos x="0" y="0"/>
                <wp:positionH relativeFrom="column">
                  <wp:posOffset>3353616</wp:posOffset>
                </wp:positionH>
                <wp:positionV relativeFrom="paragraph">
                  <wp:posOffset>115479</wp:posOffset>
                </wp:positionV>
                <wp:extent cx="3341370" cy="2057400"/>
                <wp:effectExtent l="0" t="0" r="0" b="0"/>
                <wp:wrapNone/>
                <wp:docPr id="1518654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13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D9088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Pihak Kedua</w:t>
                            </w:r>
                          </w:p>
                          <w:p w14:paraId="5A0C1C67" w14:textId="178E8A33" w:rsidR="008B364D" w:rsidRPr="006065C1" w:rsidRDefault="008B364D" w:rsidP="008B364D">
                            <w:pPr>
                              <w:jc w:val="center"/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PT. Aksara Riksa Perdana</w:t>
                            </w:r>
                          </w:p>
                          <w:p w14:paraId="1DAA8419" w14:textId="77777777" w:rsidR="008B364D" w:rsidRDefault="008B364D" w:rsidP="008B364D"/>
                          <w:p w14:paraId="319A740C" w14:textId="77777777" w:rsidR="008B364D" w:rsidRDefault="008B364D" w:rsidP="008B364D"/>
                          <w:p w14:paraId="0D62B659" w14:textId="77777777" w:rsidR="008B364D" w:rsidRDefault="008B364D" w:rsidP="008B364D"/>
                          <w:p w14:paraId="1EFA1A79" w14:textId="77777777" w:rsidR="008B364D" w:rsidRDefault="008B364D" w:rsidP="008B364D"/>
                          <w:p w14:paraId="27A40AC9" w14:textId="77777777" w:rsidR="008B364D" w:rsidRDefault="008B364D" w:rsidP="008B364D"/>
                          <w:p w14:paraId="7BD658E3" w14:textId="77777777" w:rsidR="008B364D" w:rsidRPr="008B364D" w:rsidRDefault="008B364D" w:rsidP="008B36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0CB01F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${nama_pihak_kedua}</w:t>
                            </w:r>
                          </w:p>
                          <w:p w14:paraId="18B6F6A1" w14:textId="2CCD625D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${jabatan_pihak_kedua}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02D02C" id="_x0000_s1027" style="position:absolute;margin-left:264.05pt;margin-top:9.1pt;width:263.1pt;height:16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" filled="f" stroked="f">
                <v:textbox>
                  <w:txbxContent>
                    <w:p w14:paraId="42AD9088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Pihak Kedua</w:t>
                      </w:r>
                    </w:p>
                    <w:p w14:paraId="5A0C1C67" w14:textId="178E8A33" w:rsidR="008B364D" w:rsidRPr="006065C1" w:rsidRDefault="008B364D" w:rsidP="008B364D">
                      <w:pPr>
                        <w:jc w:val="center"/>
                      </w:pPr>
                      <w:r w:rsidRPr="008B364D">
                        <w:rPr>
                          <w:sz w:val="24"/>
                          <w:szCs w:val="24"/>
                        </w:rPr>
                        <w:t>PT. Aksara Riksa Perdana</w:t>
                      </w:r>
                    </w:p>
                    <w:p w14:paraId="1DAA8419" w14:textId="77777777" w:rsidR="008B364D" w:rsidRDefault="008B364D" w:rsidP="008B364D"/>
                    <w:p w14:paraId="319A740C" w14:textId="77777777" w:rsidR="008B364D" w:rsidRDefault="008B364D" w:rsidP="008B364D"/>
                    <w:p w14:paraId="0D62B659" w14:textId="77777777" w:rsidR="008B364D" w:rsidRDefault="008B364D" w:rsidP="008B364D"/>
                    <w:p w14:paraId="1EFA1A79" w14:textId="77777777" w:rsidR="008B364D" w:rsidRDefault="008B364D" w:rsidP="008B364D"/>
                    <w:p w14:paraId="27A40AC9" w14:textId="77777777" w:rsidR="008B364D" w:rsidRDefault="008B364D" w:rsidP="008B364D"/>
                    <w:p w14:paraId="7BD658E3" w14:textId="77777777" w:rsidR="008B364D" w:rsidRPr="008B364D" w:rsidRDefault="008B364D" w:rsidP="008B364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70CB01F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${nama_pihak_kedua}</w:t>
                      </w:r>
                    </w:p>
                    <w:p w14:paraId="18B6F6A1" w14:textId="2CCD625D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${jabatan_pihak_kedua}</w:t>
                      </w:r>
                    </w:p>
                  </w:txbxContent>
                </v:textbox>
              </v:rect>
            </w:pict>
          </mc:Fallback>
        </mc:AlternateContent>
      </w:r>
    </w:p>
    <w:p w14:paraId="0B62AB3A" w14:textId="41089112" w:rsidR="00632B48" w:rsidRDefault="00632B48" w:rsidP="00632B48">
      <w:pPr>
        <w:rPr>
          <w:sz w:val="24"/>
          <w:szCs w:val="24"/>
        </w:rPr>
      </w:pPr>
    </w:p>
    <w:p w14:paraId="7C1D4789" w14:textId="438689DC" w:rsidR="00632B48" w:rsidRDefault="00632B48" w:rsidP="00632B48">
      <w:pPr>
        <w:rPr>
          <w:sz w:val="24"/>
          <w:szCs w:val="24"/>
        </w:rPr>
      </w:pPr>
    </w:p>
    <w:p w14:paraId="7BA67732" w14:textId="611986CA" w:rsidR="00632B48" w:rsidRDefault="00632B48" w:rsidP="00632B48">
      <w:pPr>
        <w:rPr>
          <w:sz w:val="24"/>
          <w:szCs w:val="24"/>
        </w:rPr>
      </w:pPr>
    </w:p>
    <w:p w14:paraId="10215F8A" w14:textId="0AC19B70" w:rsidR="006E7ABB" w:rsidRDefault="006E7ABB">
      <w:pPr>
        <w:spacing w:before="3" w:line="160" w:lineRule="exact"/>
        <w:rPr>
          <w:sz w:val="16"/>
          <w:szCs w:val="16"/>
        </w:rPr>
      </w:pPr>
    </w:p>
    <w:p w14:paraId="6B5AF265" w14:textId="664ED43D" w:rsidR="006E7ABB" w:rsidRDefault="006E7ABB">
      <w:pPr>
        <w:spacing w:line="200" w:lineRule="exact"/>
      </w:pPr>
    </w:p>
    <w:p w14:paraId="098A6837" w14:textId="0315D962" w:rsidR="006E7ABB" w:rsidRDefault="002A3F66">
      <w:pPr>
        <w:ind w:left="1918"/>
      </w:pPr>
      <w:r>
        <w:pict w14:anchorId="54B16A16">
          <v:shape id="_x0000_i1025" type="#_x0000_t75" style="width:284.55pt;height:271.7pt">
            <v:imagedata r:id="rId17" o:title=""/>
          </v:shape>
        </w:pict>
      </w:r>
    </w:p>
    <w:sectPr w:rsidR="006E7ABB">
      <w:pgSz w:w="12200" w:h="18720"/>
      <w:pgMar w:top="1040" w:right="880" w:bottom="280" w:left="1300" w:header="0" w:footer="4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B0BF" w14:textId="77777777" w:rsidR="00CA16EA" w:rsidRDefault="00CA16EA">
      <w:r>
        <w:separator/>
      </w:r>
    </w:p>
  </w:endnote>
  <w:endnote w:type="continuationSeparator" w:id="0">
    <w:p w14:paraId="6E284203" w14:textId="77777777" w:rsidR="00CA16EA" w:rsidRDefault="00CA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54AC" w14:textId="77777777" w:rsidR="006E7ABB" w:rsidRDefault="00000000">
    <w:pPr>
      <w:spacing w:line="200" w:lineRule="exact"/>
    </w:pPr>
    <w:r>
      <w:pict w14:anchorId="01903CE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40.3pt;margin-top:904.4pt;width:127.7pt;height:13.05pt;z-index:-251658752;mso-position-horizontal-relative:page;mso-position-vertical-relative:page" filled="f" stroked="f">
          <v:textbox inset="0,0,0,0">
            <w:txbxContent>
              <w:p w14:paraId="6939B7EB" w14:textId="77777777" w:rsidR="006E7ABB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</w:rPr>
                  <w:t>T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KS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spacing w:val="-5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spacing w:val="-4"/>
                    <w:position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K</w:t>
                </w:r>
                <w:r>
                  <w:rPr>
                    <w:rFonts w:ascii="Calibri" w:eastAsia="Calibri" w:hAnsi="Calibri" w:cs="Calibri"/>
                    <w:spacing w:val="-5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spacing w:val="-4"/>
                    <w:position w:val="1"/>
                    <w:sz w:val="22"/>
                    <w:szCs w:val="22"/>
                  </w:rPr>
                  <w:t xml:space="preserve"> P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2"/>
                    <w:szCs w:val="22"/>
                  </w:rPr>
                  <w:t>E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ascii="Calibri" w:eastAsia="Calibri" w:hAnsi="Calibri" w:cs="Calibri"/>
                    <w:spacing w:val="-6"/>
                    <w:position w:val="1"/>
                    <w:sz w:val="22"/>
                    <w:szCs w:val="22"/>
                  </w:rPr>
                  <w:t>D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</w:rPr>
                  <w:t>AN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A286" w14:textId="77777777" w:rsidR="00CA16EA" w:rsidRDefault="00CA16EA">
      <w:r>
        <w:separator/>
      </w:r>
    </w:p>
  </w:footnote>
  <w:footnote w:type="continuationSeparator" w:id="0">
    <w:p w14:paraId="40537A9D" w14:textId="77777777" w:rsidR="00CA16EA" w:rsidRDefault="00CA1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639"/>
    <w:multiLevelType w:val="multilevel"/>
    <w:tmpl w:val="40AA052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7126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7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BB"/>
    <w:rsid w:val="0002037A"/>
    <w:rsid w:val="000850A4"/>
    <w:rsid w:val="00140EF3"/>
    <w:rsid w:val="0014673D"/>
    <w:rsid w:val="001917CB"/>
    <w:rsid w:val="00273E77"/>
    <w:rsid w:val="00285555"/>
    <w:rsid w:val="002A3F66"/>
    <w:rsid w:val="002A5678"/>
    <w:rsid w:val="002A650E"/>
    <w:rsid w:val="002A7F43"/>
    <w:rsid w:val="003F7E2D"/>
    <w:rsid w:val="004143B1"/>
    <w:rsid w:val="00430067"/>
    <w:rsid w:val="0046202E"/>
    <w:rsid w:val="00462D11"/>
    <w:rsid w:val="0046655E"/>
    <w:rsid w:val="004B3E42"/>
    <w:rsid w:val="00564E13"/>
    <w:rsid w:val="005B2791"/>
    <w:rsid w:val="005C380C"/>
    <w:rsid w:val="005E11F0"/>
    <w:rsid w:val="00632B48"/>
    <w:rsid w:val="00683B9D"/>
    <w:rsid w:val="006E7ABB"/>
    <w:rsid w:val="006F3F14"/>
    <w:rsid w:val="007745C5"/>
    <w:rsid w:val="007E274D"/>
    <w:rsid w:val="007E5359"/>
    <w:rsid w:val="008131CE"/>
    <w:rsid w:val="00830374"/>
    <w:rsid w:val="00851252"/>
    <w:rsid w:val="008B364D"/>
    <w:rsid w:val="00981B8A"/>
    <w:rsid w:val="009B07C0"/>
    <w:rsid w:val="00A316D6"/>
    <w:rsid w:val="00A47052"/>
    <w:rsid w:val="00A554A5"/>
    <w:rsid w:val="00A5753C"/>
    <w:rsid w:val="00A94000"/>
    <w:rsid w:val="00C35F47"/>
    <w:rsid w:val="00C531E2"/>
    <w:rsid w:val="00C53930"/>
    <w:rsid w:val="00C8244C"/>
    <w:rsid w:val="00CA16EA"/>
    <w:rsid w:val="00CC382C"/>
    <w:rsid w:val="00CC4098"/>
    <w:rsid w:val="00D344A9"/>
    <w:rsid w:val="00D7190F"/>
    <w:rsid w:val="00DC2F7E"/>
    <w:rsid w:val="00E224A2"/>
    <w:rsid w:val="00E2756B"/>
    <w:rsid w:val="00E9339D"/>
    <w:rsid w:val="00E97303"/>
    <w:rsid w:val="00EB2892"/>
    <w:rsid w:val="00F26D60"/>
    <w:rsid w:val="00F8019C"/>
    <w:rsid w:val="00FA7270"/>
    <w:rsid w:val="00F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2"/>
    </o:shapelayout>
  </w:shapeDefaults>
  <w:decimalSymbol w:val=","/>
  <w:listSeparator w:val=";"/>
  <w14:docId w14:val="572A836B"/>
  <w15:docId w15:val="{9335271D-C034-4957-905F-B8541AC3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78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2A5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mailto:aksara.riksa.perdana@gmail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aksara.riksa.perdana@gmail.com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 Priska Jas</cp:lastModifiedBy>
  <cp:revision>38</cp:revision>
  <dcterms:created xsi:type="dcterms:W3CDTF">2026-07-08T23:57:00Z</dcterms:created>
  <dcterms:modified xsi:type="dcterms:W3CDTF">2026-07-20T04:44:00Z</dcterms:modified>
</cp:coreProperties>
</file>